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fonts/font1.odttf" ContentType="application/vnd.openxmlformats-officedocument.obfuscatedFont"/>
  <ns0:Override PartName="/word/fonts/font2.odttf" ContentType="application/vnd.openxmlformats-officedocument.obfuscatedFont"/>
  <ns0:Override PartName="/word/fonts/font3.odttf" ContentType="application/vnd.openxmlformats-officedocument.obfuscatedFont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2" Type="http://schemas.openxmlformats.org/officeDocument/2006/relationships/extended-properties" Target="docProps/app.xml" /><ns0:Relationship Id="rId3" Type="http://schemas.openxmlformats.org/package/2006/relationships/metadata/core-properties" Target="docProps/core.xml" /></ns0:Relationships>
</file>

<file path=word/document.xml><?xml version="1.0" encoding="utf-8"?>
<ns0:document xmlns:ns0="http://schemas.openxmlformats.org/wordprocessingml/2006/main" xmlns:ns1="http://schemas.openxmlformats.org/markup-compatibility/2006" ns1:Ignorable="w14 w15 wp14">
  <ns0:body>
    <ns0:p>
      <ns0:pPr>
        <ns0:pStyle ns0:val="divname"/>
        <ns0:pBdr>
          <ns0:top ns0:val="single" ns0:sz="8" ns0:space="0" ns0:color="DADADA"/>
          <ns0:left ns0:val="none" ns0:sz="0" ns0:space="0" ns0:color="auto"/>
          <ns0:bottom ns0:val="single" ns0:sz="8" ns0:space="0" ns0:color="FFFFFF"/>
          <ns0:right ns0:val="none" ns0:sz="0" ns0:space="0" ns0:color="auto"/>
        </ns0:pBdr>
        <ns0:spacing ns0:before="0" ns0:after="275"/>
        <ns0:ind ns0:left="0" ns0:right="0"/>
        <ns0:jc ns0:val="center"/>
        <ns0:rPr>
          <ns0:rFonts ns0:ascii="Palatino Linotype" ns0:eastAsia="Palatino Linotype" ns0:hAnsi="Palatino Linotype" ns0:cs="Palatino Linotype"/>
          <ns0:b/>
          <ns0:bCs/>
          <ns0:color ns0:val="2A2A2A"/>
          <ns0:sz ns0:val="48"/>
          <ns0:szCs ns0:val="48"/>
          <ns0:bdr ns0:val="none" ns0:sz="0" ns0:space="0" ns0:color="auto"/>
          <ns0:vertAlign ns0:val="baseline"/>
        </ns0:rPr>
      </ns0:pPr>
      <ns0:r>
        <ns0:rPr>
          <ns0:rStyle ns0:val="span"/>
          <ns0:rFonts ns0:ascii="Palatino Linotype" ns0:eastAsia="Palatino Linotype" ns0:hAnsi="Palatino Linotype" ns0:cs="Palatino Linotype"/>
          <ns0:b/>
          <ns0:bCs/>
          <ns0:sz ns0:val="48"/>
          <ns0:szCs ns0:val="48"/>
        </ns0:rPr>
        <ns0:t>{{CONTACT_FIRST_NAME}} {{CONTACT_LAST_NAME}}</ns0:t>
      </ns0:r>
      <ns0:r>
        <ns0:rPr>
          <ns0:rFonts ns0:ascii="Palatino Linotype" ns0:eastAsia="Palatino Linotype" ns0:hAnsi="Palatino Linotype" ns0:cs="Palatino Linotype"/>
          <ns0:b/>
          <ns0:bCs/>
          <ns0:bdr ns0:val="none" ns0:sz="0" ns0:space="0" ns0:color="auto"/>
          <ns0:vertAlign ns0:val="baseline"/>
        </ns0:rPr>
      </ns0:r>
      <ns0:r>
        <ns0:rPr>
          <ns0:rStyle ns0:val="span"/>
          <ns0:rFonts ns0:ascii="Palatino Linotype" ns0:eastAsia="Palatino Linotype" ns0:hAnsi="Palatino Linotype" ns0:cs="Palatino Linotype"/>
          <ns0:b/>
          <ns0:bCs/>
          <ns0:sz ns0:val="48"/>
          <ns0:szCs ns0:val="48"/>
        </ns0:rPr>
      </ns0:r>
    </ns0:p>
    <ns0:p>
      <ns0:pPr>
        <ns0:pStyle ns0:val="addressdivnth-child1"/>
        <ns0:pBdr>
          <ns0:top ns0:val="single" ns0:sz="8" ns0:space="0" ns0:color="DADADA"/>
          <ns0:left ns0:val="none" ns0:sz="0" ns0:space="0" ns0:color="auto"/>
          <ns0:bottom ns0:val="none" ns0:sz="0" ns0:space="0" ns0:color="auto"/>
          <ns0:right ns0:val="none" ns0:sz="0" ns0:space="0" ns0:color="auto"/>
        </ns0:pBdr>
        <ns0:spacing ns0:before="0" ns0:after="0" ns0:line="350" ns0:lineRule="atLeast"/>
        <ns0:ind ns0:left="0" ns0:right="0"/>
        <ns0:jc ns0:val="center"/>
        <ns0:rPr>
          <ns0:rFonts ns0:ascii="Palatino Linotype" ns0:eastAsia="Palatino Linotype" ns0:hAnsi="Palatino Linotype" ns0:cs="Palatino Linotype"/>
          <ns0:color ns0:val="2A2A2A"/>
          <ns0:sz ns0:val="20"/>
          <ns0:szCs ns0:val="20"/>
          <ns0:bdr ns0:val="none" ns0:sz="0" ns0:space="0" ns0:color="auto"/>
          <ns0:vertAlign ns0:val="baseline"/>
        </ns0:rPr>
      </ns0:pPr>
      <ns0:r>
        <ns0:rPr>
          <ns0:rStyle ns0:val="span"/>
          <ns0:rFonts ns0:ascii="Palatino Linotype" ns0:eastAsia="Palatino Linotype" ns0:hAnsi="Palatino Linotype" ns0:cs="Palatino Linotype"/>
          <ns0:color ns0:val="2A2A2A"/>
          <ns0:sz ns0:val="20"/>
          <ns0:szCs ns0:val="20"/>
        </ns0:rPr>
        <ns0:t>{{CONTACT_EMAIL}} | {{CONTACT_PHONE}} | {{CONTACT_CITY}}, {{CONTACT_STATE}} {{CONTACT_POSTAL_CODE}} | {{CONTACT_LINKS_1_URL}}</ns0:t>
      </ns0:r>
      <ns0:r>
        <ns0:rPr>
          <ns0:rStyle ns0:val="span"/>
          <ns0:rFonts ns0:ascii="Palatino Linotype" ns0:eastAsia="Palatino Linotype" ns0:hAnsi="Palatino Linotype" ns0:cs="Palatino Linotype"/>
          <ns0:color ns0:val="2A2A2A"/>
          <ns0:sz ns0:val="20"/>
          <ns0:szCs ns0:val="20"/>
        </ns0:rPr>
      </ns0:r>
      <ns0:r>
        <ns0:rPr>
          <ns0:rStyle ns0:val="span"/>
          <ns0:rFonts ns0:ascii="Palatino Linotype" ns0:eastAsia="Palatino Linotype" ns0:hAnsi="Palatino Linotype" ns0:cs="Palatino Linotype"/>
          <ns0:color ns0:val="2A2A2A"/>
          <ns0:sz ns0:val="20"/>
          <ns0:szCs ns0:val="20"/>
        </ns0:rPr>
      </ns0:r>
      <ns0:r>
        <ns0:rPr>
          <ns0:rStyle ns0:val="span"/>
          <ns0:rFonts ns0:ascii="Palatino Linotype" ns0:eastAsia="Palatino Linotype" ns0:hAnsi="Palatino Linotype" ns0:cs="Palatino Linotype"/>
          <ns0:color ns0:val="2A2A2A"/>
          <ns0:sz ns0:val="20"/>
          <ns0:szCs ns0:val="20"/>
        </ns0:rPr>
      </ns0:r>
      <ns0:r>
        <ns0:rPr>
          <ns0:rStyle ns0:val="span"/>
          <ns0:rFonts ns0:ascii="Palatino Linotype" ns0:eastAsia="Palatino Linotype" ns0:hAnsi="Palatino Linotype" ns0:cs="Palatino Linotype"/>
          <ns0:color ns0:val="2A2A2A"/>
          <ns0:sz ns0:val="20"/>
          <ns0:szCs ns0:val="20"/>
        </ns0:rPr>
      </ns0:r>
      <ns0:r>
        <ns0:rPr>
          <ns0:rFonts ns0:ascii="Palatino Linotype" ns0:eastAsia="Palatino Linotype" ns0:hAnsi="Palatino Linotype" ns0:cs="Palatino Linotype"/>
          <ns0:color ns0:val="2A2A2A"/>
          <ns0:sz ns0:val="20"/>
          <ns0:szCs ns0:val="20"/>
          <ns0:bdr ns0:val="none" ns0:sz="0" ns0:space="0" ns0:color="auto"/>
          <ns0:vertAlign ns0:val="baseline"/>
        </ns0:rPr>
      </ns0:r>
    </ns0:p>
    <ns0:p>
      <ns0:pPr>
        <ns0:pStyle ns0:val="divdocumentdivSECTIONCNTCaddressdivnth-last-child1"/>
        <ns0:pBdr>
          <ns0:top ns0:val="none" ns0:sz="0" ns0:space="0" ns0:color="auto"/>
          <ns0:left ns0:val="none" ns0:sz="0" ns0:space="0" ns0:color="auto"/>
          <ns0:bottom ns0:val="single" ns0:sz="8" ns0:space="0" ns0:color="DADADA"/>
          <ns0:right ns0:val="none" ns0:sz="0" ns0:space="0" ns0:color="auto"/>
        </ns0:pBdr>
        <ns0:spacing ns0:before="0" ns0:after="700" ns0:line="150" ns0:lineRule="exact"/>
        <ns0:ind ns0:left="0" ns0:right="0"/>
        <ns0:jc ns0:val="center"/>
        <ns0:rPr>
          <ns0:rFonts ns0:ascii="Palatino Linotype" ns0:eastAsia="Palatino Linotype" ns0:hAnsi="Palatino Linotype" ns0:cs="Palatino Linotype"/>
          <ns0:color ns0:val="2A2A2A"/>
          <ns0:sz ns0:val="20"/>
          <ns0:szCs ns0:val="20"/>
          <ns0:bdr ns0:val="none" ns0:sz="0" ns0:space="0" ns0:color="auto"/>
          <ns0:vertAlign ns0:val="baseline"/>
        </ns0:rPr>
      </ns0:pPr>
    </ns0:p>
    <ns0:tbl>
      <ns0:tblPr>
        <ns0:tblStyle ns0:val="divdocumentparentContainer"/>
        <ns0:tblCellSpacing ns0:w="0" ns0:type="dxa"/>
        <ns0:tblLayout ns0:type="fixed"/>
        <ns0:tblCellMar>
          <ns0:top ns0:w="0" ns0:type="dxa"/>
          <ns0:left ns0:w="0" ns0:type="dxa"/>
          <ns0:bottom ns0:w="0" ns0:type="dxa"/>
          <ns0:right ns0:w="0" ns0:type="dxa"/>
        </ns0:tblCellMar>
        <ns0:tblLook ns0:val="05E0"/>
      </ns0:tblPr>
      <ns0:tblGrid>
        <ns0:gridCol ns0:w="6720"/>
        <ns0:gridCol ns0:w="400"/>
        <ns0:gridCol ns0:w="4000"/>
      </ns0:tblGrid>
      <ns0:tr>
        <ns0:tblPrEx>
          <ns0:tblLayout ns0:type="fixed"/>
          <ns0:tblLook ns0:val="05E0"/>
        </ns0:tblPrEx>
        <ns0:tc>
          <ns0:tcPr>
            <ns0:tcW ns0:w="6720" ns0:type="dxa"/>
            <ns0:noWrap ns0:val="0"/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top"/>
            <ns0:hideMark/>
          </ns0:tcPr>
          <ns0:p>
            <ns0:pPr>
              <ns0:pStyle ns0:val="topborder"/>
              <ns0:pBdr>
                <ns0:top ns0:val="single" ns0:sz="8" ns0:space="0" ns0:color="DADADA"/>
                <ns0:left ns0:val="none" ns0:sz="0" ns0:space="0" ns0:color="auto"/>
                <ns0:bottom ns0:val="none" ns0:sz="0" ns0:space="20" ns0:color="auto"/>
                <ns0:right ns0:val="none" ns0:sz="0" ns0:space="0" ns0:color="auto"/>
              </ns0:pBdr>
              <ns0:spacing ns0:before="400" ns0:after="0"/>
              <ns0:ind ns0:left="0" ns0:right="0"/>
              <ns0:rPr>
                <ns0:rStyle ns0:val="displaycell"/>
                <ns0:rFonts ns0:ascii="Palatino Linotype" ns0:eastAsia="Palatino Linotype" ns0:hAnsi="Palatino Linotype" ns0:cs="Palatino Linotype"/>
                <ns0:vanish/>
                <ns0:color ns0:val="2A2A2A"/>
                <ns0:sz ns0:val="0"/>
                <ns0:szCs ns0:val="0"/>
                <ns0:bdr ns0:val="none" ns0:sz="0" ns0:space="0" ns0:color="auto"/>
                <ns0:vertAlign ns0:val="baseline"/>
              </ns0:rPr>
            </ns0:pPr>
            <ns0:r>
              <ns0:rPr>
                <ns0:rStyle ns0:val="displaycell"/>
                <ns0:rFonts ns0:ascii="Palatino Linotype" ns0:eastAsia="Palatino Linotype" ns0:hAnsi="Palatino Linotype" ns0:cs="Palatino Linotype"/>
                <ns0:vanish/>
                <ns0:color ns0:val="2A2A2A"/>
                <ns0:bdr ns0:val="none" ns0:sz="0" ns0:space="0" ns0:color="auto"/>
                <ns0:vertAlign ns0:val="baseline"/>
              </ns0:rPr>
              <ns0:t> </ns0:t>
            </ns0:r>
          </ns0:p>
          <ns0:p>
            <ns0:pPr>
              <ns0:pStyle ns0:val="divdocumentdivsectiontitle"/>
              <ns0:pBdr>
                <ns0:top ns0:val="none" ns0:sz="0" ns0:space="0" ns0:color="auto"/>
                <ns0:left ns0:val="none" ns0:sz="0" ns0:space="0" ns0:color="auto"/>
                <ns0:bottom ns0:val="none" ns0:sz="0" ns0:space="0" ns0:color="auto"/>
                <ns0:right ns0:val="none" ns0:sz="0" ns0:space="0" ns0:color="auto"/>
              </ns0:pBdr>
              <ns0:spacing ns0:before="0" ns0:after="200"/>
              <ns0:ind ns0:left="0" ns0:right="0"/>
              <ns0:rPr>
                <ns0:rStyle ns0:val="left-box"/>
                <ns0:rFonts ns0:ascii="Palatino Linotype" ns0:eastAsia="Palatino Linotype" ns0:hAnsi="Palatino Linotype" ns0:cs="Palatino Linotype"/>
                <ns0:b/>
                <ns0:bCs/>
                <ns0:bdr ns0:val="none" ns0:sz="0" ns0:space="0" ns0:color="auto"/>
                <ns0:vertAlign ns0:val="baseline"/>
              </ns0:rPr>
            </ns0:pPr>
            <ns0:r>
              <ns0:rPr>
                <ns0:rStyle ns0:val="left-box"/>
                <ns0:rFonts ns0:ascii="Palatino Linotype" ns0:eastAsia="Palatino Linotype" ns0:hAnsi="Palatino Linotype" ns0:cs="Palatino Linotype"/>
                <ns0:b/>
                <ns0:bCs/>
                <ns0:bdr ns0:val="none" ns0:sz="0" ns0:space="0" ns0:color="auto"/>
                <ns0:vertAlign ns0:val="baseline"/>
              </ns0:rPr>
              <ns0:t>Summary</ns0:t>
            </ns0:r>
          </ns0:p>
          <ns0:p>
            <ns0:pPr>
              <ns0:pStyle ns0:val="p"/>
              <ns0:pBdr>
                <ns0:top ns0:val="none" ns0:sz="0" ns0:space="0" ns0:color="auto"/>
                <ns0:left ns0:val="none" ns0:sz="0" ns0:space="0" ns0:color="auto"/>
                <ns0:bottom ns0:val="none" ns0:sz="0" ns0:space="0" ns0:color="auto"/>
                <ns0:right ns0:val="none" ns0:sz="0" ns0:space="0" ns0:color="auto"/>
              </ns0:pBdr>
              <ns0:spacing ns0:before="0" ns0:after="0" ns0:line="300" ns0:lineRule="atLeast"/>
              <ns0:ind ns0:left="0" ns0:right="0"/>
              <ns0:rPr>
                <ns0:rStyle ns0:val="lef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lef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  <ns0:t>{{PROFESSIONAL_SUMMARY_SUMMARY}}</ns0:t>
            </ns0:r>
          </ns0:p>
          <ns0:p>
            <ns0:pPr>
              <ns0:pStyle ns0:val="topborder"/>
              <ns0:pBdr>
                <ns0:top ns0:val="single" ns0:sz="8" ns0:space="0" ns0:color="DADADA"/>
                <ns0:left ns0:val="none" ns0:sz="0" ns0:space="0" ns0:color="auto"/>
                <ns0:bottom ns0:val="none" ns0:sz="0" ns0:space="20" ns0:color="auto"/>
                <ns0:right ns0:val="none" ns0:sz="0" ns0:space="0" ns0:color="auto"/>
              </ns0:pBdr>
              <ns0:spacing ns0:before="400" ns0:after="0"/>
              <ns0:ind ns0:left="0" ns0:right="0"/>
              <ns0:rPr>
                <ns0:rStyle ns0:val="displaycell"/>
                <ns0:rFonts ns0:ascii="Palatino Linotype" ns0:eastAsia="Palatino Linotype" ns0:hAnsi="Palatino Linotype" ns0:cs="Palatino Linotype"/>
                <ns0:color ns0:val="2A2A2A"/>
                <ns0:sz ns0:val="0"/>
                <ns0:szCs ns0:val="0"/>
                <ns0:bdr ns0:val="none" ns0:sz="0" ns0:space="0" ns0:color="auto"/>
                <ns0:vertAlign ns0:val="baseline"/>
              </ns0:rPr>
            </ns0:pPr>
            <ns0:r>
              <ns0:rPr>
                <ns0:rStyle ns0:val="displaycell"/>
                <ns0:rFonts ns0:ascii="Palatino Linotype" ns0:eastAsia="Palatino Linotype" ns0:hAnsi="Palatino Linotype" ns0:cs="Palatino Linotype"/>
                <ns0:color ns0:val="2A2A2A"/>
                <ns0:bdr ns0:val="none" ns0:sz="0" ns0:space="0" ns0:color="auto"/>
                <ns0:vertAlign ns0:val="baseline"/>
              </ns0:rPr>
              <ns0:t> </ns0:t>
            </ns0:r>
          </ns0:p>
          <ns0:p>
            <ns0:pPr>
              <ns0:pStyle ns0:val="divdocumentdivsectiontitle"/>
              <ns0:pBdr>
                <ns0:top ns0:val="none" ns0:sz="0" ns0:space="0" ns0:color="auto"/>
                <ns0:left ns0:val="none" ns0:sz="0" ns0:space="0" ns0:color="auto"/>
                <ns0:bottom ns0:val="none" ns0:sz="0" ns0:space="0" ns0:color="auto"/>
                <ns0:right ns0:val="none" ns0:sz="0" ns0:space="0" ns0:color="auto"/>
              </ns0:pBdr>
              <ns0:spacing ns0:before="0" ns0:after="200"/>
              <ns0:ind ns0:left="0" ns0:right="0"/>
              <ns0:rPr>
                <ns0:rStyle ns0:val="left-box"/>
                <ns0:rFonts ns0:ascii="Palatino Linotype" ns0:eastAsia="Palatino Linotype" ns0:hAnsi="Palatino Linotype" ns0:cs="Palatino Linotype"/>
                <ns0:b/>
                <ns0:bCs/>
                <ns0:bdr ns0:val="none" ns0:sz="0" ns0:space="0" ns0:color="auto"/>
                <ns0:vertAlign ns0:val="baseline"/>
              </ns0:rPr>
            </ns0:pPr>
            <ns0:r>
              <ns0:rPr>
                <ns0:rStyle ns0:val="left-box"/>
                <ns0:rFonts ns0:ascii="Palatino Linotype" ns0:eastAsia="Palatino Linotype" ns0:hAnsi="Palatino Linotype" ns0:cs="Palatino Linotype"/>
                <ns0:b/>
                <ns0:bCs/>
                <ns0:bdr ns0:val="none" ns0:sz="0" ns0:space="0" ns0:color="auto"/>
                <ns0:vertAlign ns0:val="baseline"/>
              </ns0:rPr>
              <ns0:t>Experience</ns0:t>
            </ns0:r>
          </ns0:p>
          <ns0:p>
            <ns0:pPr>
              <ns0:pStyle ns0:val="divdocumentsinglecolumn"/>
              <ns0:pBdr>
                <ns0:top ns0:val="none" ns0:sz="0" ns0:space="0" ns0:color="auto"/>
                <ns0:left ns0:val="none" ns0:sz="0" ns0:space="0" ns0:color="auto"/>
                <ns0:bottom ns0:val="none" ns0:sz="0" ns0:space="0" ns0:color="auto"/>
                <ns0:right ns0:val="none" ns0:sz="0" ns0:space="0" ns0:color="auto"/>
              </ns0:pBdr>
              <ns0:tabs>
                <ns0:tab ns0:val="right" ns0:pos="6680"/>
              </ns0:tabs>
              <ns0:spacing ns0:before="0" ns0:line="300" ns0:lineRule="atLeast"/>
              <ns0:ind ns0:left="0" ns0:right="0"/>
              <ns0:jc ns0:val="left"/>
              <ns0:rPr>
                <ns0:rStyle ns0:val="lef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documenttxtBold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{{JOB_HISTORY_1_COMPANY}} - {{JOB_HISTORY_1_TITLE}}  {{JOB_HISTORY_1_START_DATE}} - {{JOB_HISTORY_1_END_DATE}}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</ns0:r>
            <ns0:r>
              <ns0:rPr>
                <ns0:rStyle ns0:val="documenttxtBold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</ns0:r>
            <ns0:r>
              <ns0:rPr>
                <ns0:rStyle ns0:val="singlecolumnspanpaddedlinenth-child1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</ns0:r>
            <ns0:r>
              <ns0:rPr>
                <ns0:rStyle ns0:val="txtItl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txtItl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txtItl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</ns0:p>
          <ns0:p>
            <ns0:pPr>
              <ns0:pStyle ns0:val="paddedline"/>
              <ns0:spacing ns0:before="0" ns0:after="100" ns0:line="300" ns0:lineRule="atLeast"/>
              <ns0:ind ns0:left="0" ns0:right="0"/>
              <ns0:jc ns0:val="left"/>
              <ns0:rPr>
                <ns0:rStyle ns0:val="lef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  <ns0:t>{{JOB_HISTORY_1_LOCATION}}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</ns0:r>
            <ns0:r>
              <ns0:rPr>
                <ns0:rStyle ns0:val="lef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1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{{JOB_HISTORY_1_B1}}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1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{{JOB_HISTORY_1_B2}}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1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{{JOB_HISTORY_1_B3}}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1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{{JOB_HISTORY_1_B4}}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1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{{JOB_HISTORY_1_B5}}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singlecolumn"/>
              <ns0:pBdr>
                <ns0:top ns0:val="none" ns0:sz="0" ns0:space="0" ns0:color="auto"/>
                <ns0:left ns0:val="none" ns0:sz="0" ns0:space="0" ns0:color="auto"/>
                <ns0:bottom ns0:val="none" ns0:sz="0" ns0:space="0" ns0:color="auto"/>
                <ns0:right ns0:val="none" ns0:sz="0" ns0:space="0" ns0:color="auto"/>
              </ns0:pBdr>
              <ns0:tabs>
                <ns0:tab ns0:val="right" ns0:pos="6680"/>
              </ns0:tabs>
              <ns0:spacing ns0:before="120" ns0:line="300" ns0:lineRule="atLeast"/>
              <ns0:ind ns0:left="0" ns0:right="0"/>
              <ns0:jc ns0:val="left"/>
              <ns0:rPr>
                <ns0:rStyle ns0:val="lef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documenttxtBold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{{JOB_HISTORY_2_COMPANY}} - {{JOB_HISTORY_2_TITLE}}  {{JOB_HISTORY_2_START_DATE}} - {{JOB_HISTORY_2_END_DATE}}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</ns0:r>
            <ns0:r>
              <ns0:rPr>
                <ns0:rStyle ns0:val="documenttxtBold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</ns0:r>
            <ns0:r>
              <ns0:rPr>
                <ns0:rStyle ns0:val="singlecolumnspanpaddedlinenth-child1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</ns0:r>
            <ns0:r>
              <ns0:rPr>
                <ns0:rStyle ns0:val="txtItl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txtItl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txtItl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</ns0:p>
          <ns0:p>
            <ns0:pPr>
              <ns0:pStyle ns0:val="paddedline"/>
              <ns0:spacing ns0:before="0" ns0:after="100" ns0:line="300" ns0:lineRule="atLeast"/>
              <ns0:ind ns0:left="0" ns0:right="0"/>
              <ns0:jc ns0:val="left"/>
              <ns0:rPr>
                <ns0:rStyle ns0:val="lef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  <ns0:t>{{JOB_HISTORY_2_LOCATION}}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</ns0:r>
            <ns0:r>
              <ns0:rPr>
                <ns0:rStyle ns0:val="lef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2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{{JOB_HISTORY_2_B1}}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2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{{JOB_HISTORY_2_B2}}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2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{{JOB_HISTORY_2_B3}}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2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{{JOB_HISTORY_2_B4}}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2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{{JOB_HISTORY_2_B5}}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singlecolumn"/>
              <ns0:pBdr>
                <ns0:top ns0:val="none" ns0:sz="0" ns0:space="0" ns0:color="auto"/>
                <ns0:left ns0:val="none" ns0:sz="0" ns0:space="0" ns0:color="auto"/>
                <ns0:bottom ns0:val="none" ns0:sz="0" ns0:space="0" ns0:color="auto"/>
                <ns0:right ns0:val="none" ns0:sz="0" ns0:space="0" ns0:color="auto"/>
              </ns0:pBdr>
              <ns0:tabs>
                <ns0:tab ns0:val="right" ns0:pos="6680"/>
              </ns0:tabs>
              <ns0:spacing ns0:before="120" ns0:line="300" ns0:lineRule="atLeast"/>
              <ns0:ind ns0:left="0" ns0:right="0"/>
              <ns0:jc ns0:val="left"/>
              <ns0:rPr>
                <ns0:rStyle ns0:val="lef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documenttxtBold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{{JOB_HISTORY_3_COMPANY}} - {{JOB_HISTORY_3_TITLE}}  {{JOB_HISTORY_3_START_DATE}} - {{JOB_HISTORY_3_END_DATE}}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</ns0:r>
            <ns0:r>
              <ns0:rPr>
                <ns0:rStyle ns0:val="documenttxtBold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</ns0:r>
            <ns0:r>
              <ns0:rPr>
                <ns0:rStyle ns0:val="singlecolumnspanpaddedlinenth-child1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</ns0:r>
            <ns0:r>
              <ns0:rPr>
                <ns0:rStyle ns0:val="txtItl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txtItl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txtItl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</ns0:p>
          <ns0:p>
            <ns0:pPr>
              <ns0:pStyle ns0:val="paddedline"/>
              <ns0:spacing ns0:before="0" ns0:after="100" ns0:line="300" ns0:lineRule="atLeast"/>
              <ns0:ind ns0:left="0" ns0:right="0"/>
              <ns0:jc ns0:val="left"/>
              <ns0:rPr>
                <ns0:rStyle ns0:val="lef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  <ns0:t>{{JOB_HISTORY_3_LOCATION}}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</ns0:r>
            <ns0:r>
              <ns0:rPr>
                <ns0:rStyle ns0:val="lef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3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{{JOB_HISTORY_3_B1}}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3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{{JOB_HISTORY_3_B2}}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3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{{JOB_HISTORY_3_B3}}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3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{{JOB_HISTORY_3_B4}}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3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{{JOB_HISTORY_3_B5}}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singlecolumn"/>
              <ns0:pBdr>
                <ns0:top ns0:val="none" ns0:sz="0" ns0:space="0" ns0:color="auto"/>
                <ns0:left ns0:val="none" ns0:sz="0" ns0:space="0" ns0:color="auto"/>
                <ns0:bottom ns0:val="none" ns0:sz="0" ns0:space="0" ns0:color="auto"/>
                <ns0:right ns0:val="none" ns0:sz="0" ns0:space="0" ns0:color="auto"/>
              </ns0:pBdr>
              <ns0:tabs>
                <ns0:tab ns0:val="right" ns0:pos="6680"/>
              </ns0:tabs>
              <ns0:spacing ns0:before="120" ns0:line="300" ns0:lineRule="atLeast"/>
              <ns0:ind ns0:left="0" ns0:right="0"/>
              <ns0:jc ns0:val="left"/>
              <ns0:rPr>
                <ns0:rStyle ns0:val="lef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documenttxtBold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{{JOB_HISTORY_4_COMPANY}} - {{JOB_HISTORY_4_TITLE}}  {{JOB_HISTORY_4_START_DATE}} - {{JOB_HISTORY_4_END_DATE}}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</ns0:r>
            <ns0:r>
              <ns0:rPr>
                <ns0:rStyle ns0:val="documenttxtBold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</ns0:r>
            <ns0:r>
              <ns0:rPr>
                <ns0:rStyle ns0:val="singlecolumnspanpaddedlinenth-child1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</ns0:r>
            <ns0:r>
              <ns0:rPr>
                <ns0:rStyle ns0:val="txtItl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txtItl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txtItl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</ns0:p>
          <ns0:p>
            <ns0:pPr>
              <ns0:pStyle ns0:val="paddedline"/>
              <ns0:spacing ns0:before="0" ns0:after="100" ns0:line="300" ns0:lineRule="atLeast"/>
              <ns0:ind ns0:left="0" ns0:right="0"/>
              <ns0:jc ns0:val="left"/>
              <ns0:rPr>
                <ns0:rStyle ns0:val="lef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  <ns0:t>{{JOB_HISTORY_4_LOCATION}}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</ns0:r>
            <ns0:r>
              <ns0:rPr>
                <ns0:rStyle ns0:val="lef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4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{{JOB_HISTORY_4_B1}}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4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{{JOB_HISTORY_4_B2}}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4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{{JOB_HISTORY_4_B3}}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4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{{JOB_HISTORY_4_B4}}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4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{{JOB_HISTORY_4_B5}}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singlecolumn"/>
              <ns0:pBdr>
                <ns0:top ns0:val="none" ns0:sz="0" ns0:space="0" ns0:color="auto"/>
                <ns0:left ns0:val="none" ns0:sz="0" ns0:space="0" ns0:color="auto"/>
                <ns0:bottom ns0:val="none" ns0:sz="0" ns0:space="0" ns0:color="auto"/>
                <ns0:right ns0:val="none" ns0:sz="0" ns0:space="0" ns0:color="auto"/>
              </ns0:pBdr>
              <ns0:tabs>
                <ns0:tab ns0:val="right" ns0:pos="6680"/>
              </ns0:tabs>
              <ns0:spacing ns0:before="120" ns0:line="300" ns0:lineRule="atLeast"/>
              <ns0:ind ns0:left="0" ns0:right="0"/>
              <ns0:jc ns0:val="left"/>
              <ns0:rPr>
                <ns0:rStyle ns0:val="lef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documenttxtBold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{{JOB_HISTORY_5_COMPANY}} - {{JOB_HISTORY_5_TITLE}}  {{JOB_HISTORY_5_START_DATE}} - {{JOB_HISTORY_5_END_DATE}}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</ns0:r>
            <ns0:r>
              <ns0:rPr>
                <ns0:rStyle ns0:val="documenttxtBold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</ns0:r>
            <ns0:r>
              <ns0:rPr>
                <ns0:rStyle ns0:val="singlecolumnspanpaddedlinenth-child1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</ns0:r>
            <ns0:r>
              <ns0:rPr>
                <ns0:rStyle ns0:val="txtItl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txtItl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txtItl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</ns0:p>
          <ns0:p>
            <ns0:pPr>
              <ns0:pStyle ns0:val="paddedline"/>
              <ns0:spacing ns0:before="0" ns0:after="100" ns0:line="300" ns0:lineRule="atLeast"/>
              <ns0:ind ns0:left="0" ns0:right="0"/>
              <ns0:jc ns0:val="left"/>
              <ns0:rPr>
                <ns0:rStyle ns0:val="lef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  <ns0:t>{{JOB_HISTORY_5_LOCATION}}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</ns0:r>
            <ns0:r>
              <ns0:rPr>
                <ns0:rStyle ns0:val="lef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5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{{JOB_HISTORY_5_B1}}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5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{{JOB_HISTORY_5_B2}}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5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{{JOB_HISTORY_5_B3}}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5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{{JOB_HISTORY_5_B4}}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5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{{JOB_HISTORY_5_B5}}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singlecolumn"/>
              <ns0:pBdr>
                <ns0:top ns0:val="none" ns0:sz="0" ns0:space="0" ns0:color="auto"/>
                <ns0:left ns0:val="none" ns0:sz="0" ns0:space="0" ns0:color="auto"/>
                <ns0:bottom ns0:val="none" ns0:sz="0" ns0:space="0" ns0:color="auto"/>
                <ns0:right ns0:val="none" ns0:sz="0" ns0:space="0" ns0:color="auto"/>
              </ns0:pBdr>
              <ns0:tabs>
                <ns0:tab ns0:val="right" ns0:pos="6680"/>
              </ns0:tabs>
              <ns0:spacing ns0:before="120" ns0:line="300" ns0:lineRule="atLeast"/>
              <ns0:ind ns0:left="0" ns0:right="0"/>
              <ns0:jc ns0:val="left"/>
              <ns0:rPr>
                <ns0:rStyle ns0:val="lef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documenttxtBold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{{JOB_HISTORY_6_COMPANY}} - {{JOB_HISTORY_6_TITLE}}  {{JOB_HISTORY_6_START_DATE}} - {{JOB_HISTORY_6_END_DATE}}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</ns0:r>
            <ns0:r>
              <ns0:rPr>
                <ns0:rStyle ns0:val="documenttxtBold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</ns0:r>
            <ns0:r>
              <ns0:rPr>
                <ns0:rStyle ns0:val="singlecolumnspanpaddedlinenth-child1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</ns0:r>
            <ns0:r>
              <ns0:rPr>
                <ns0:rStyle ns0:val="txtItl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txtItl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txtItl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</ns0:p>
          <ns0:p>
            <ns0:pPr>
              <ns0:pStyle ns0:val="paddedline"/>
              <ns0:spacing ns0:before="0" ns0:after="100" ns0:line="300" ns0:lineRule="atLeast"/>
              <ns0:ind ns0:left="0" ns0:right="0"/>
              <ns0:jc ns0:val="left"/>
              <ns0:rPr>
                <ns0:rStyle ns0:val="lef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  <ns0:t>{{JOB_HISTORY_6_LOCATION}}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</ns0:r>
            <ns0:r>
              <ns0:rPr>
                <ns0:rStyle ns0:val="lef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5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{{JOB_HISTORY_6_B1}}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5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{{JOB_HISTORY_6_B2}}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5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{{JOB_HISTORY_6_B3}}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5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{{JOB_HISTORY_6_B4}}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5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{{JOB_HISTORY_6_B5}}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singlecolumn"/>
              <ns0:pBdr>
                <ns0:top ns0:val="none" ns0:sz="0" ns0:space="0" ns0:color="auto"/>
                <ns0:left ns0:val="none" ns0:sz="0" ns0:space="0" ns0:color="auto"/>
                <ns0:bottom ns0:val="none" ns0:sz="0" ns0:space="0" ns0:color="auto"/>
                <ns0:right ns0:val="none" ns0:sz="0" ns0:space="0" ns0:color="auto"/>
              </ns0:pBdr>
              <ns0:tabs>
                <ns0:tab ns0:val="right" ns0:pos="6680"/>
              </ns0:tabs>
              <ns0:spacing ns0:before="120" ns0:line="300" ns0:lineRule="atLeast"/>
              <ns0:ind ns0:left="0" ns0:right="0"/>
              <ns0:jc ns0:val="left"/>
              <ns0:rPr>
                <ns0:rStyle ns0:val="lef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documenttxtBold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{{JOB_HISTORY_7_COMPANY}} - {{JOB_HISTORY_7_TITLE}}  {{JOB_HISTORY_7_START_DATE}} - {{JOB_HISTORY_7_END_DATE}}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</ns0:r>
            <ns0:r>
              <ns0:rPr>
                <ns0:rStyle ns0:val="documenttxtBold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</ns0:r>
            <ns0:r>
              <ns0:rPr>
                <ns0:rStyle ns0:val="singlecolumnspanpaddedlinenth-child1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</ns0:r>
            <ns0:r>
              <ns0:rPr>
                <ns0:rStyle ns0:val="txtItl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txtItl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txtItl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</ns0:p>
          <ns0:p>
            <ns0:pPr>
              <ns0:pStyle ns0:val="paddedline"/>
              <ns0:spacing ns0:before="0" ns0:after="100" ns0:line="300" ns0:lineRule="atLeast"/>
              <ns0:ind ns0:left="0" ns0:right="0"/>
              <ns0:jc ns0:val="left"/>
              <ns0:rPr>
                <ns0:rStyle ns0:val="lef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  <ns0:t>{{JOB_HISTORY_7_LOCATION}}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</ns0:r>
            <ns0:r>
              <ns0:rPr>
                <ns0:rStyle ns0:val="lef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5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{{JOB_HISTORY_7_B1}}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5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{{JOB_HISTORY_7_B2}}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5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{{JOB_HISTORY_7_B3}}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5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{{JOB_HISTORY_7_B4}}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5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{{JOB_HISTORY_7_B5}}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singlecolumn"/>
              <ns0:pBdr>
                <ns0:top ns0:val="none" ns0:sz="0" ns0:space="0" ns0:color="auto"/>
                <ns0:left ns0:val="none" ns0:sz="0" ns0:space="0" ns0:color="auto"/>
                <ns0:bottom ns0:val="none" ns0:sz="0" ns0:space="0" ns0:color="auto"/>
                <ns0:right ns0:val="none" ns0:sz="0" ns0:space="0" ns0:color="auto"/>
              </ns0:pBdr>
              <ns0:tabs>
                <ns0:tab ns0:val="right" ns0:pos="6680"/>
              </ns0:tabs>
              <ns0:spacing ns0:before="120" ns0:line="300" ns0:lineRule="atLeast"/>
              <ns0:ind ns0:left="0" ns0:right="0"/>
              <ns0:jc ns0:val="left"/>
              <ns0:rPr>
                <ns0:rStyle ns0:val="lef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documenttxtBold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{{JOB_HISTORY_8_COMPANY}} - {{JOB_HISTORY_8_TITLE}}  {{JOB_HISTORY_8_START_DATE}} - {{JOB_HISTORY_8_END_DATE}}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</ns0:r>
            <ns0:r>
              <ns0:rPr>
                <ns0:rStyle ns0:val="documenttxtBold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</ns0:r>
            <ns0:r>
              <ns0:rPr>
                <ns0:rStyle ns0:val="singlecolumnspanpaddedlinenth-child1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</ns0:r>
            <ns0:r>
              <ns0:rPr>
                <ns0:rStyle ns0:val="txtItl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txtItl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txtItl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</ns0:p>
          <ns0:p>
            <ns0:pPr>
              <ns0:pStyle ns0:val="paddedline"/>
              <ns0:spacing ns0:before="0" ns0:after="100" ns0:line="300" ns0:lineRule="atLeast"/>
              <ns0:ind ns0:left="0" ns0:right="0"/>
              <ns0:jc ns0:val="left"/>
              <ns0:rPr>
                <ns0:rStyle ns0:val="lef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  <ns0:t>{{JOB_HISTORY_8_LOCATION}}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</ns0:r>
            <ns0:r>
              <ns0:rPr>
                <ns0:rStyle ns0:val="lef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5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{{JOB_HISTORY_8_B1}}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5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{{JOB_HISTORY_8_B2}}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5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{{JOB_HISTORY_8_B3}}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5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{{JOB_HISTORY_8_B4}}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5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{{JOB_HISTORY_8_B5}}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singlecolumn"/>
              <ns0:pBdr>
                <ns0:top ns0:val="none" ns0:sz="0" ns0:space="0" ns0:color="auto"/>
                <ns0:left ns0:val="none" ns0:sz="0" ns0:space="0" ns0:color="auto"/>
                <ns0:bottom ns0:val="none" ns0:sz="0" ns0:space="0" ns0:color="auto"/>
                <ns0:right ns0:val="none" ns0:sz="0" ns0:space="0" ns0:color="auto"/>
              </ns0:pBdr>
              <ns0:tabs>
                <ns0:tab ns0:val="right" ns0:pos="6680"/>
              </ns0:tabs>
              <ns0:spacing ns0:before="120" ns0:line="300" ns0:lineRule="atLeast"/>
              <ns0:ind ns0:left="0" ns0:right="0"/>
              <ns0:jc ns0:val="left"/>
              <ns0:rPr>
                <ns0:rStyle ns0:val="lef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documenttxtBold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{{JOB_HISTORY_9_COMPANY}} - {{JOB_HISTORY_9_TITLE}}  {{JOB_HISTORY_9_START_DATE}} - {{JOB_HISTORY_9_END_DATE}}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</ns0:r>
            <ns0:r>
              <ns0:rPr>
                <ns0:rStyle ns0:val="documenttxtBold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</ns0:r>
            <ns0:r>
              <ns0:rPr>
                <ns0:rStyle ns0:val="singlecolumnspanpaddedlinenth-child1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</ns0:r>
            <ns0:r>
              <ns0:rPr>
                <ns0:rStyle ns0:val="txtItl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txtItl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txtItl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</ns0:p>
          <ns0:p>
            <ns0:pPr>
              <ns0:pStyle ns0:val="paddedline"/>
              <ns0:spacing ns0:before="0" ns0:after="100" ns0:line="300" ns0:lineRule="atLeast"/>
              <ns0:ind ns0:left="0" ns0:right="0"/>
              <ns0:jc ns0:val="left"/>
              <ns0:rPr>
                <ns0:rStyle ns0:val="lef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  <ns0:t>{{JOB_HISTORY_9_LOCATION}}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</ns0:r>
            <ns0:r>
              <ns0:rPr>
                <ns0:rStyle ns0:val="lef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5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{{JOB_HISTORY_9_B1}}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5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{{JOB_HISTORY_9_B2}}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5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{{JOB_HISTORY_9_B3}}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5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{{JOB_HISTORY_9_B4}}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5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{{JOB_HISTORY_9_B5}}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singlecolumn"/>
              <ns0:pBdr>
                <ns0:top ns0:val="none" ns0:sz="0" ns0:space="0" ns0:color="auto"/>
                <ns0:left ns0:val="none" ns0:sz="0" ns0:space="0" ns0:color="auto"/>
                <ns0:bottom ns0:val="none" ns0:sz="0" ns0:space="0" ns0:color="auto"/>
                <ns0:right ns0:val="none" ns0:sz="0" ns0:space="0" ns0:color="auto"/>
              </ns0:pBdr>
              <ns0:tabs>
                <ns0:tab ns0:val="right" ns0:pos="6680"/>
              </ns0:tabs>
              <ns0:spacing ns0:before="120" ns0:line="300" ns0:lineRule="atLeast"/>
              <ns0:ind ns0:left="0" ns0:right="0"/>
              <ns0:jc ns0:val="left"/>
              <ns0:rPr>
                <ns0:rStyle ns0:val="lef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documenttxtBold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{{JOB_HISTORY_10_COMPANY}} - {{JOB_HISTORY_10_TITLE}}  {{JOB_HISTORY_10_START_DATE}} - {{JOB_HISTORY_10_END_DATE}}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</ns0:r>
            <ns0:r>
              <ns0:rPr>
                <ns0:rStyle ns0:val="documenttxtBold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</ns0:r>
            <ns0:r>
              <ns0:rPr>
                <ns0:rStyle ns0:val="singlecolumnspanpaddedlinenth-child1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</ns0:r>
            <ns0:r>
              <ns0:rPr>
                <ns0:rStyle ns0:val="txtItl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txtItl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  <ns0:r>
              <ns0:rPr>
                <ns0:rStyle ns0:val="txtItl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</ns0:p>
          <ns0:p>
            <ns0:pPr>
              <ns0:pStyle ns0:val="paddedline"/>
              <ns0:spacing ns0:before="0" ns0:after="100" ns0:line="300" ns0:lineRule="atLeast"/>
              <ns0:ind ns0:left="0" ns0:right="0"/>
              <ns0:jc ns0:val="left"/>
              <ns0:rPr>
                <ns0:rStyle ns0:val="lef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  <ns0:t>{{JOB_HISTORY_10_LOCATION}}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</ns0:r>
            <ns0:r>
              <ns0:rPr>
                <ns0:rStyle ns0:val="lef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5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{{JOB_HISTORY_10_B1}}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5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{{JOB_HISTORY_10_B2}}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5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{{JOB_HISTORY_10_B3}}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5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{{JOB_HISTORY_10_B4}}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ulli"/>
              <ns0:numPr>
                <ns0:ilvl ns0:val="0"/>
                <ns0:numId ns0:val="5"/>
              </ns0:numPr>
              <ns0:spacing ns0:before="0" ns0:after="0" ns0:line="300" ns0:lineRule="atLeast"/>
              <ns0:ind ns0:left="240" ns0:right="0" ns0:hanging="232"/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trong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{{JOB_HISTORY_10_B5}}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</ns0:tc>
        <ns0:tc>
          <ns0:tcPr>
            <ns0:tcW ns0:w="400" ns0:type="dxa"/>
            <ns0:noWrap ns0:val="0"/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top"/>
            <ns0:hideMark/>
          </ns0:tcPr>
          <ns0:p>
            <ns0:pPr>
              <ns0:pStyle ns0:val="center-boxParagraph"/>
              <ns0:pBdr>
                <ns0:top ns0:val="none" ns0:sz="0" ns0:space="0" ns0:color="auto"/>
                <ns0:left ns0:val="none" ns0:sz="0" ns0:space="0" ns0:color="auto"/>
                <ns0:bottom ns0:val="none" ns0:sz="0" ns0:space="0" ns0:color="auto"/>
                <ns0:right ns0:val="none" ns0:sz="0" ns0:space="0" ns0:color="auto"/>
              </ns0:pBdr>
              <ns0:spacing ns0:line="300" ns0:lineRule="atLeast"/>
              <ns0:ind ns0:left="0" ns0:right="0"/>
              <ns0:textAlignment ns0:val="auto"/>
              <ns0:rPr>
                <ns0:rStyle ns0:val="center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</ns0:p>
        </ns0:tc>
        <ns0:tc>
          <ns0:tcPr>
            <ns0:tcW ns0:w="4000" ns0:type="dxa"/>
            <ns0:tcMar>
              <ns0:top ns0:w="0" ns0:type="dxa"/>
              <ns0:left ns0:w="200" ns0:type="dxa"/>
              <ns0:bottom ns0:w="0" ns0:type="dxa"/>
              <ns0:right ns0:w="0" ns0:type="dxa"/>
            </ns0:tcMar>
            <ns0:vAlign ns0:val="top"/>
            <ns0:hideMark/>
          </ns0:tcPr>
          <ns0:p>
            <ns0:pPr>
              <ns0:pStyle ns0:val="divdocumentdivright-boxdisplaytabledisplaycelltopborder"/>
              <ns0:pBdr>
                <ns0:top ns0:val="single" ns0:sz="8" ns0:space="0" ns0:color="DADADA"/>
                <ns0:left ns0:val="none" ns0:sz="0" ns0:space="0" ns0:color="auto"/>
                <ns0:bottom ns0:val="none" ns0:sz="0" ns0:space="20" ns0:color="auto"/>
                <ns0:right ns0:val="none" ns0:sz="0" ns0:space="0" ns0:color="auto"/>
              </ns0:pBdr>
              <ns0:spacing ns0:before="400" ns0:after="0" ns0:line="0" ns0:lineRule="atLeast"/>
              <ns0:ind ns0:left="120" ns0:right="0"/>
              <ns0:rPr>
                <ns0:rStyle ns0:val="divdocumentdivright-boxdisplaytabledisplaycell"/>
                <ns0:rFonts ns0:ascii="Palatino Linotype" ns0:eastAsia="Palatino Linotype" ns0:hAnsi="Palatino Linotype" ns0:cs="Palatino Linotype"/>
                <ns0:vanish/>
                <ns0:color ns0:val="2A2A2A"/>
                <ns0:sz ns0:val="0"/>
                <ns0:szCs ns0:val="0"/>
                <ns0:bdr ns0:val="none" ns0:sz="0" ns0:space="0" ns0:color="auto"/>
                <ns0:vertAlign ns0:val="baseline"/>
              </ns0:rPr>
            </ns0:pPr>
            <ns0:r>
              <ns0:rPr>
                <ns0:rStyle ns0:val="divdocumentdivright-boxdisplaytabledisplaycell"/>
                <ns0:rFonts ns0:ascii="Palatino Linotype" ns0:eastAsia="Palatino Linotype" ns0:hAnsi="Palatino Linotype" ns0:cs="Palatino Linotype"/>
                <ns0:vanish/>
                <ns0:color ns0:val="2A2A2A"/>
                <ns0:sz ns0:val="0"/>
                <ns0:szCs ns0:val="0"/>
                <ns0:bdr ns0:val="none" ns0:sz="0" ns0:space="0" ns0:color="auto"/>
                <ns0:vertAlign ns0:val="baseline"/>
              </ns0:rPr>
              <ns0:t> </ns0:t>
            </ns0:r>
          </ns0:p>
          <ns0:p>
            <ns0:pPr>
              <ns0:pStyle ns0:val="divdocumentdivsectiontitle"/>
              <ns0:pBdr>
                <ns0:top ns0:val="none" ns0:sz="0" ns0:space="0" ns0:color="auto"/>
                <ns0:left ns0:val="none" ns0:sz="0" ns0:space="0" ns0:color="auto"/>
                <ns0:bottom ns0:val="none" ns0:sz="0" ns0:space="0" ns0:color="auto"/>
                <ns0:right ns0:val="none" ns0:sz="0" ns0:space="0" ns0:color="auto"/>
              </ns0:pBdr>
              <ns0:spacing ns0:before="0" ns0:after="200"/>
              <ns0:ind ns0:left="200" ns0:right="0"/>
              <ns0:rPr>
                <ns0:rStyle ns0:val="right-box"/>
                <ns0:rFonts ns0:ascii="Palatino Linotype" ns0:eastAsia="Palatino Linotype" ns0:hAnsi="Palatino Linotype" ns0:cs="Palatino Linotype"/>
                <ns0:b/>
                <ns0:bCs/>
                <ns0:bdr ns0:val="none" ns0:sz="0" ns0:space="0" ns0:color="auto"/>
                <ns0:vertAlign ns0:val="baseline"/>
              </ns0:rPr>
            </ns0:pPr>
            <ns0:r>
              <ns0:rPr>
                <ns0:rStyle ns0:val="right-box"/>
                <ns0:rFonts ns0:ascii="Palatino Linotype" ns0:eastAsia="Palatino Linotype" ns0:hAnsi="Palatino Linotype" ns0:cs="Palatino Linotype"/>
                <ns0:b/>
                <ns0:bCs/>
                <ns0:bdr ns0:val="none" ns0:sz="0" ns0:space="0" ns0:color="auto"/>
                <ns0:vertAlign ns0:val="baseline"/>
              </ns0:rPr>
              <ns0:t>Education</ns0:t>
            </ns0:r>
          </ns0:p>
          <ns0:p>
            <ns0:pPr>
              <ns0:pStyle ns0:val="documentright-boxsinglecolumn"/>
              <ns0:pBdr>
                <ns0:top ns0:val="none" ns0:sz="0" ns0:space="0" ns0:color="auto"/>
                <ns0:left ns0:val="none" ns0:sz="0" ns0:space="0" ns0:color="auto"/>
                <ns0:bottom ns0:val="none" ns0:sz="0" ns0:space="0" ns0:color="auto"/>
                <ns0:right ns0:val="none" ns0:sz="0" ns0:space="0" ns0:color="auto"/>
              </ns0:pBdr>
              <ns0:spacing ns0:before="0" ns0:after="0" ns0:line="300" ns0:lineRule="atLeast"/>
              <ns0:ind ns0:left="200" ns0:right="0"/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pan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  <ns0:t>{{EDUCATION_END_DATE}}</ns0:t>
            </ns0:r>
            <ns0:r>
              <ns0:rPr>
                <ns0:rStyle ns0:val="singlecolumnspanpaddedlinenth-child1"/>
                <ns0:rFonts ns0:ascii="Palatino Linotype" ns0:eastAsia="Palatino Linotype" ns0:hAnsi="Palatino Linotype" ns0:cs="Palatino Linotype"/>
                <ns0:i/>
                <ns0:iCs/>
                <ns0:color ns0:val="2A2A2A"/>
                <ns0:sz ns0:val="20"/>
                <ns0:szCs ns0:val="20"/>
              </ns0:rPr>
            </ns0:r>
          </ns0:p>
          <ns0:p>
            <ns0:pPr>
              <ns0:pStyle ns0:val="paddedline"/>
              <ns0:spacing ns0:before="0" ns0:after="0" ns0:line="300" ns0:lineRule="atLeast"/>
              <ns0:ind ns0:left="200" ns0:right="0"/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documenttxtBold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{{EDUCATION_INSTITUTION}}</ns0:t>
            </ns0:r>
          </ns0:p>
          <ns0:p>
            <ns0:pPr>
              <ns0:pStyle ns0:val="paddedline"/>
              <ns0:spacing ns0:before="0" ns0:after="0" ns0:line="300" ns0:lineRule="atLeast"/>
              <ns0:ind ns0:left="200" ns0:right="0"/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  <ns0:t>{{EDUCATION_LOCATION}}</ns0:t>
            </ns0:r>
            <ns0:r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paddedline"/>
              <ns0:spacing ns0:before="0" ns0:after="0" ns0:line="300" ns0:lineRule="atLeast"/>
              <ns0:ind ns0:left="200" ns0:right="0"/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documenttxtBold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{{EDUCATION_DEGREE}}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</ns0:rPr>
            </ns0:r>
            <ns0:r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divright-boxdisplaytabledisplaycelltopborder"/>
              <ns0:pBdr>
                <ns0:top ns0:val="single" ns0:sz="8" ns0:space="0" ns0:color="DADADA"/>
                <ns0:left ns0:val="none" ns0:sz="0" ns0:space="0" ns0:color="auto"/>
                <ns0:bottom ns0:val="none" ns0:sz="0" ns0:space="20" ns0:color="auto"/>
                <ns0:right ns0:val="none" ns0:sz="0" ns0:space="0" ns0:color="auto"/>
              </ns0:pBdr>
              <ns0:spacing ns0:before="400" ns0:after="0" ns0:line="0" ns0:lineRule="atLeast"/>
              <ns0:ind ns0:left="120" ns0:right="0"/>
              <ns0:rPr>
                <ns0:rStyle ns0:val="divdocumentdivright-boxdisplaytabledisplaycell"/>
                <ns0:rFonts ns0:ascii="Palatino Linotype" ns0:eastAsia="Palatino Linotype" ns0:hAnsi="Palatino Linotype" ns0:cs="Palatino Linotype"/>
                <ns0:color ns0:val="2A2A2A"/>
                <ns0:sz ns0:val="0"/>
                <ns0:szCs ns0:val="0"/>
                <ns0:bdr ns0:val="none" ns0:sz="0" ns0:space="0" ns0:color="auto"/>
                <ns0:vertAlign ns0:val="baseline"/>
              </ns0:rPr>
            </ns0:pPr>
            <ns0:r>
              <ns0:rPr>
                <ns0:rStyle ns0:val="divdocumentdivright-boxdisplaytabledisplaycell"/>
                <ns0:rFonts ns0:ascii="Palatino Linotype" ns0:eastAsia="Palatino Linotype" ns0:hAnsi="Palatino Linotype" ns0:cs="Palatino Linotype"/>
                <ns0:color ns0:val="2A2A2A"/>
                <ns0:sz ns0:val="0"/>
                <ns0:szCs ns0:val="0"/>
                <ns0:bdr ns0:val="none" ns0:sz="0" ns0:space="0" ns0:color="auto"/>
                <ns0:vertAlign ns0:val="baseline"/>
              </ns0:rPr>
              <ns0:t> </ns0:t>
            </ns0:r>
          </ns0:p>
          <ns0:p>
            <ns0:pPr>
              <ns0:pStyle ns0:val="divdocumentdivsectiontitle"/>
              <ns0:pBdr>
                <ns0:top ns0:val="none" ns0:sz="0" ns0:space="0" ns0:color="auto"/>
                <ns0:left ns0:val="none" ns0:sz="0" ns0:space="0" ns0:color="auto"/>
                <ns0:bottom ns0:val="none" ns0:sz="0" ns0:space="0" ns0:color="auto"/>
                <ns0:right ns0:val="none" ns0:sz="0" ns0:space="0" ns0:color="auto"/>
              </ns0:pBdr>
              <ns0:spacing ns0:before="0" ns0:after="200"/>
              <ns0:ind ns0:left="200" ns0:right="0"/>
              <ns0:rPr>
                <ns0:rStyle ns0:val="right-box"/>
                <ns0:rFonts ns0:ascii="Palatino Linotype" ns0:eastAsia="Palatino Linotype" ns0:hAnsi="Palatino Linotype" ns0:cs="Palatino Linotype"/>
                <ns0:b/>
                <ns0:bCs/>
                <ns0:bdr ns0:val="none" ns0:sz="0" ns0:space="0" ns0:color="auto"/>
                <ns0:vertAlign ns0:val="baseline"/>
              </ns0:rPr>
            </ns0:pPr>
            <ns0:r>
              <ns0:rPr>
                <ns0:rStyle ns0:val="right-box"/>
                <ns0:rFonts ns0:ascii="Palatino Linotype" ns0:eastAsia="Palatino Linotype" ns0:hAnsi="Palatino Linotype" ns0:cs="Palatino Linotype"/>
                <ns0:b/>
                <ns0:bCs/>
                <ns0:bdr ns0:val="none" ns0:sz="0" ns0:space="0" ns0:color="auto"/>
                <ns0:vertAlign ns0:val="baseline"/>
              </ns0:rPr>
              <ns0:t>Projects</ns0:t>
            </ns0:r>
          </ns0:p>
          <ns0:p>
            <ns0:pPr>
              <ns0:pStyle ns0:val="paddedline"/>
              <ns0:spacing ns0:before="0" ns0:after="0" ns0:line="300" ns0:lineRule="atLeast"/>
              <ns0:ind ns0:left="200" ns0:right="0"/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documenttxtBold"/>
                <ns0:rFonts ns0:ascii="Palatino Linotype" ns0:eastAsia="Palatino Linotype" ns0:hAnsi="Palatino Linotype" ns0:cs="Palatino Linotype"/>
                <ns0:b/>
                <ns0:bCs/>
                <ns0:color ns0:val="2A2A2A"/>
                <ns0:sz ns0:val="20"/>
                <ns0:szCs ns0:val="20"/>
              </ns0:rPr>
              <ns0:t>{{PROJECTS_1_TITLE}}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b/>
                <ns0:color ns0:val="2A2A2A"/>
                <ns0:sz ns0:val="20"/>
                <ns0:szCs ns0:val="20"/>
              </ns0:rPr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b/>
                <ns0:color ns0:val="2A2A2A"/>
                <ns0:sz ns0:val="20"/>
                <ns0:szCs ns0:val="20"/>
              </ns0:rPr>
            </ns0:r>
            <ns0:r>
              <ns0:rPr>
                <ns0:rStyle ns0:val="right-box"/>
                <ns0:rFonts ns0:ascii="Palatino Linotype" ns0:eastAsia="Palatino Linotype" ns0:hAnsi="Palatino Linotype" ns0:cs="Palatino Linotype"/>
                <ns0:b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paddedline"/>
              <ns0:spacing ns0:before="0" ns0:after="0" ns0:line="300" ns0:lineRule="atLeast"/>
              <ns0:ind ns0:left="200" ns0:right="0"/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documenttxtBold"/>
                <ns0:rFonts ns0:ascii="Palatino Linotype" ns0:eastAsia="Palatino Linotype" ns0:hAnsi="Palatino Linotype" ns0:cs="Palatino Linotype"/>
                <ns0:b ns0:val="0"/>
                <ns0:bCs/>
                <ns0:color ns0:val="2A2A2A"/>
                <ns0:sz ns0:val="20"/>
                <ns0:szCs ns0:val="20"/>
              </ns0:rPr>
              <ns0:t>{{PROJECTS_1_URL}}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b ns0:val="0"/>
                <ns0:color ns0:val="2A2A2A"/>
                <ns0:sz ns0:val="20"/>
                <ns0:szCs ns0:val="20"/>
              </ns0:rPr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b ns0:val="0"/>
                <ns0:color ns0:val="2A2A2A"/>
                <ns0:sz ns0:val="20"/>
                <ns0:szCs ns0:val="20"/>
              </ns0:rPr>
            </ns0:r>
            <ns0:r>
              <ns0:rPr>
                <ns0:rStyle ns0:val="right-box"/>
                <ns0:rFonts ns0:ascii="Palatino Linotype" ns0:eastAsia="Palatino Linotype" ns0:hAnsi="Palatino Linotype" ns0:cs="Palatino Linotype"/>
                <ns0:b ns0:val="0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paddedline"/>
              <ns0:spacing ns0:before="0" ns0:after="0" ns0:line="300" ns0:lineRule="atLeast"/>
              <ns0:ind ns0:left="200" ns0:right="0"/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documenttxtBold"/>
                <ns0:rFonts ns0:ascii="Palatino Linotype" ns0:eastAsia="Palatino Linotype" ns0:hAnsi="Palatino Linotype" ns0:cs="Palatino Linotype"/>
                <ns0:b ns0:val="0"/>
                <ns0:bCs/>
                <ns0:color ns0:val="2A2A2A"/>
                <ns0:sz ns0:val="20"/>
                <ns0:szCs ns0:val="20"/>
              </ns0:rPr>
              <ns0:t>{{PROJECTS_1_SUMMARY}}</ns0:t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b ns0:val="0"/>
                <ns0:color ns0:val="2A2A2A"/>
                <ns0:sz ns0:val="20"/>
                <ns0:szCs ns0:val="20"/>
              </ns0:rPr>
            </ns0:r>
            <ns0:r>
              <ns0:rPr>
                <ns0:rStyle ns0:val="span"/>
                <ns0:rFonts ns0:ascii="Palatino Linotype" ns0:eastAsia="Palatino Linotype" ns0:hAnsi="Palatino Linotype" ns0:cs="Palatino Linotype"/>
                <ns0:b ns0:val="0"/>
                <ns0:color ns0:val="2A2A2A"/>
                <ns0:sz ns0:val="20"/>
                <ns0:szCs ns0:val="20"/>
              </ns0:rPr>
            </ns0:r>
            <ns0:r>
              <ns0:rPr>
                <ns0:rStyle ns0:val="right-box"/>
                <ns0:rFonts ns0:ascii="Palatino Linotype" ns0:eastAsia="Palatino Linotype" ns0:hAnsi="Palatino Linotype" ns0:cs="Palatino Linotype"/>
                <ns0:b ns0:val="0"/>
                <ns0:sz ns0:val="20"/>
                <ns0:szCs ns0:val="20"/>
                <ns0:bdr ns0:val="none" ns0:sz="0" ns0:space="0" ns0:color="auto"/>
                <ns0:vertAlign ns0:val="baseline"/>
              </ns0:rPr>
            </ns0:r>
          </ns0:p>
          <ns0:p>
            <ns0:pPr>
              <ns0:pStyle ns0:val="divdocumentdivright-boxdisplaytabledisplaycelltopborder"/>
              <ns0:pBdr>
                <ns0:top ns0:val="single" ns0:sz="8" ns0:space="0" ns0:color="DADADA"/>
                <ns0:left ns0:val="none" ns0:sz="0" ns0:space="0" ns0:color="auto"/>
                <ns0:bottom ns0:val="none" ns0:sz="0" ns0:space="20" ns0:color="auto"/>
                <ns0:right ns0:val="none" ns0:sz="0" ns0:space="0" ns0:color="auto"/>
              </ns0:pBdr>
              <ns0:spacing ns0:before="400" ns0:after="0" ns0:line="0" ns0:lineRule="atLeast"/>
              <ns0:ind ns0:left="120" ns0:right="0"/>
              <ns0:rPr>
                <ns0:rStyle ns0:val="divdocumentdivright-boxdisplaytabledisplaycell"/>
                <ns0:rFonts ns0:ascii="Palatino Linotype" ns0:eastAsia="Palatino Linotype" ns0:hAnsi="Palatino Linotype" ns0:cs="Palatino Linotype"/>
                <ns0:color ns0:val="2A2A2A"/>
                <ns0:sz ns0:val="0"/>
                <ns0:szCs ns0:val="0"/>
                <ns0:bdr ns0:val="none" ns0:sz="0" ns0:space="0" ns0:color="auto"/>
                <ns0:vertAlign ns0:val="baseline"/>
              </ns0:rPr>
            </ns0:pPr>
            <ns0:r>
              <ns0:rPr>
                <ns0:rStyle ns0:val="divdocumentdivright-boxdisplaytabledisplaycell"/>
                <ns0:rFonts ns0:ascii="Palatino Linotype" ns0:eastAsia="Palatino Linotype" ns0:hAnsi="Palatino Linotype" ns0:cs="Palatino Linotype"/>
                <ns0:color ns0:val="2A2A2A"/>
                <ns0:sz ns0:val="0"/>
                <ns0:szCs ns0:val="0"/>
                <ns0:bdr ns0:val="none" ns0:sz="0" ns0:space="0" ns0:color="auto"/>
                <ns0:vertAlign ns0:val="baseline"/>
              </ns0:rPr>
              <ns0:t> </ns0:t>
            </ns0:r>
          </ns0:p>
          <ns0:p>
            <ns0:pPr>
              <ns0:pStyle ns0:val="divdocumentdivsectiontitle"/>
              <ns0:pBdr>
                <ns0:top ns0:val="none" ns0:sz="0" ns0:space="0" ns0:color="auto"/>
                <ns0:left ns0:val="none" ns0:sz="0" ns0:space="0" ns0:color="auto"/>
                <ns0:bottom ns0:val="none" ns0:sz="0" ns0:space="0" ns0:color="auto"/>
                <ns0:right ns0:val="none" ns0:sz="0" ns0:space="0" ns0:color="auto"/>
              </ns0:pBdr>
              <ns0:spacing ns0:before="0" ns0:after="200"/>
              <ns0:ind ns0:left="200" ns0:right="0"/>
              <ns0:rPr>
                <ns0:rStyle ns0:val="right-box"/>
                <ns0:rFonts ns0:ascii="Palatino Linotype" ns0:eastAsia="Palatino Linotype" ns0:hAnsi="Palatino Linotype" ns0:cs="Palatino Linotype"/>
                <ns0:b/>
                <ns0:bCs/>
                <ns0:bdr ns0:val="none" ns0:sz="0" ns0:space="0" ns0:color="auto"/>
                <ns0:vertAlign ns0:val="baseline"/>
              </ns0:rPr>
            </ns0:pPr>
            <ns0:r>
              <ns0:rPr>
                <ns0:rStyle ns0:val="right-box"/>
                <ns0:rFonts ns0:ascii="Palatino Linotype" ns0:eastAsia="Palatino Linotype" ns0:hAnsi="Palatino Linotype" ns0:cs="Palatino Linotype"/>
                <ns0:b/>
                <ns0:bCs/>
                <ns0:bdr ns0:val="none" ns0:sz="0" ns0:space="0" ns0:color="auto"/>
                <ns0:vertAlign ns0:val="baseline"/>
              </ns0:rPr>
              <ns0:t>Skills</ns0:t>
            </ns0:r>
          </ns0:p>
          <ns0:p>
            <ns0:pPr>
              <ns0:pStyle ns0:val="divdocumentulli"/>
              <ns0:numPr>
                <ns0:ilvl ns0:val="0"/>
                <ns0:numId ns0:val="6"/>
              </ns0:numPr>
              <ns0:pBdr>
                <ns0:top ns0:val="none" ns0:sz="0" ns0:space="0" ns0:color="auto"/>
                <ns0:left ns0:val="none" ns0:sz="0" ns0:space="0" ns0:color="auto"/>
                <ns0:bottom ns0:val="none" ns0:sz="0" ns0:space="0" ns0:color="auto"/>
                <ns0:right ns0:val="none" ns0:sz="0" ns0:space="0" ns0:color="auto"/>
              </ns0:pBdr>
              <ns0:spacing ns0:before="0" ns0:after="0" ns0:line="300" ns0:lineRule="atLeast"/>
              <ns0:ind ns0:left="440" ns0:right="0" ns0:hanging="232"/>
              <ns0:rPr>
                <ns0:rStyle ns0:val="singlecolumnspanpaddedlinenth-child1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inglecolumnspanpaddedlinenth-child1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  <ns0:t>{{SKILL_01}}</ns0:t>
            </ns0:r>
          </ns0:p>
          <ns0:p>
            <ns0:pPr>
              <ns0:pStyle ns0:val="divdocumentulli"/>
              <ns0:numPr>
                <ns0:ilvl ns0:val="0"/>
                <ns0:numId ns0:val="6"/>
              </ns0:numPr>
              <ns0:spacing ns0:before="0" ns0:after="0" ns0:line="300" ns0:lineRule="atLeast"/>
              <ns0:ind ns0:left="440" ns0:right="0" ns0:hanging="232"/>
              <ns0:rPr>
                <ns0:rStyle ns0:val="singlecolumnspanpaddedlinenth-child1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inglecolumnspanpaddedlinenth-child1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  <ns0:t>{{SKILL_02}}</ns0:t>
            </ns0:r>
          </ns0:p>
          <ns0:p>
            <ns0:pPr>
              <ns0:pStyle ns0:val="divdocumentulli"/>
              <ns0:numPr>
                <ns0:ilvl ns0:val="0"/>
                <ns0:numId ns0:val="6"/>
              </ns0:numPr>
              <ns0:spacing ns0:before="0" ns0:after="0" ns0:line="300" ns0:lineRule="atLeast"/>
              <ns0:ind ns0:left="440" ns0:right="0" ns0:hanging="232"/>
              <ns0:rPr>
                <ns0:rStyle ns0:val="singlecolumnspanpaddedlinenth-child1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inglecolumnspanpaddedlinenth-child1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  <ns0:t>{{SKILL_03}}</ns0:t>
            </ns0:r>
          </ns0:p>
          <ns0:p>
            <ns0:pPr>
              <ns0:pStyle ns0:val="divdocumentulli"/>
              <ns0:numPr>
                <ns0:ilvl ns0:val="0"/>
                <ns0:numId ns0:val="6"/>
              </ns0:numPr>
              <ns0:spacing ns0:before="0" ns0:after="0" ns0:line="300" ns0:lineRule="atLeast"/>
              <ns0:ind ns0:left="440" ns0:right="0" ns0:hanging="232"/>
              <ns0:rPr>
                <ns0:rStyle ns0:val="singlecolumnspanpaddedlinenth-child1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inglecolumnspanpaddedlinenth-child1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  <ns0:t>{{SKILL_04}}</ns0:t>
            </ns0:r>
          </ns0:p>
          <ns0:p>
            <ns0:pPr>
              <ns0:pStyle ns0:val="divdocumentulli"/>
              <ns0:numPr>
                <ns0:ilvl ns0:val="0"/>
                <ns0:numId ns0:val="6"/>
              </ns0:numPr>
              <ns0:spacing ns0:before="0" ns0:after="0" ns0:line="300" ns0:lineRule="atLeast"/>
              <ns0:ind ns0:left="440" ns0:right="0" ns0:hanging="232"/>
              <ns0:rPr>
                <ns0:rStyle ns0:val="singlecolumnspanpaddedlinenth-child1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inglecolumnspanpaddedlinenth-child1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  <ns0:t>{{SKILL_05}}</ns0:t>
            </ns0:r>
          </ns0:p>
          <ns0:p>
            <ns0:pPr>
              <ns0:pStyle ns0:val="divdocumentulli"/>
              <ns0:numPr>
                <ns0:ilvl ns0:val="0"/>
                <ns0:numId ns0:val="6"/>
              </ns0:numPr>
              <ns0:spacing ns0:before="0" ns0:after="0" ns0:line="300" ns0:lineRule="atLeast"/>
              <ns0:ind ns0:left="440" ns0:right="0" ns0:hanging="232"/>
              <ns0:rPr>
                <ns0:rStyle ns0:val="singlecolumnspanpaddedlinenth-child1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inglecolumnspanpaddedlinenth-child1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  <ns0:t>{{SKILL_06}}</ns0:t>
            </ns0:r>
          </ns0:p>
          <ns0:p>
            <ns0:pPr>
              <ns0:pStyle ns0:val="divdocumentulli"/>
              <ns0:numPr>
                <ns0:ilvl ns0:val="0"/>
                <ns0:numId ns0:val="6"/>
              </ns0:numPr>
              <ns0:spacing ns0:before="0" ns0:after="0" ns0:line="300" ns0:lineRule="atLeast"/>
              <ns0:ind ns0:left="440" ns0:right="0" ns0:hanging="232"/>
              <ns0:rPr>
                <ns0:rStyle ns0:val="singlecolumnspanpaddedlinenth-child1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inglecolumnspanpaddedlinenth-child1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  <ns0:t>{{SKILL_07}}</ns0:t>
            </ns0:r>
          </ns0:p>
          <ns0:p>
            <ns0:pPr>
              <ns0:pStyle ns0:val="divdocumentulli"/>
              <ns0:numPr>
                <ns0:ilvl ns0:val="0"/>
                <ns0:numId ns0:val="6"/>
              </ns0:numPr>
              <ns0:spacing ns0:before="0" ns0:after="0" ns0:line="300" ns0:lineRule="atLeast"/>
              <ns0:ind ns0:left="440" ns0:right="0" ns0:hanging="232"/>
              <ns0:rPr>
                <ns0:rStyle ns0:val="singlecolumnspanpaddedlinenth-child1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inglecolumnspanpaddedlinenth-child1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  <ns0:t>{{SKILL_08}}</ns0:t>
            </ns0:r>
          </ns0:p>
          <ns0:p>
            <ns0:pPr>
              <ns0:pStyle ns0:val="divdocumentulli"/>
              <ns0:numPr>
                <ns0:ilvl ns0:val="0"/>
                <ns0:numId ns0:val="6"/>
              </ns0:numPr>
              <ns0:spacing ns0:before="0" ns0:after="0" ns0:line="300" ns0:lineRule="atLeast"/>
              <ns0:ind ns0:left="440" ns0:right="0" ns0:hanging="232"/>
              <ns0:rPr>
                <ns0:rStyle ns0:val="singlecolumnspanpaddedlinenth-child1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inglecolumnspanpaddedlinenth-child1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  <ns0:t>{{SKILL_09}}</ns0:t>
            </ns0:r>
          </ns0:p>
          <ns0:p>
            <ns0:pPr>
              <ns0:pStyle ns0:val="divdocumentulli"/>
              <ns0:numPr>
                <ns0:ilvl ns0:val="0"/>
                <ns0:numId ns0:val="6"/>
              </ns0:numPr>
              <ns0:spacing ns0:before="0" ns0:after="0" ns0:line="300" ns0:lineRule="atLeast"/>
              <ns0:ind ns0:left="440" ns0:right="0" ns0:hanging="232"/>
              <ns0:rPr>
                <ns0:rStyle ns0:val="singlecolumnspanpaddedlinenth-child1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inglecolumnspanpaddedlinenth-child1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  <ns0:t>{{SKILL_10}}</ns0:t>
            </ns0:r>
          </ns0:p>
          <ns0:p>
            <ns0:pPr>
              <ns0:pStyle ns0:val="divdocumentulli"/>
              <ns0:numPr>
                <ns0:ilvl ns0:val="0"/>
                <ns0:numId ns0:val="6"/>
              </ns0:numPr>
              <ns0:spacing ns0:before="0" ns0:after="0" ns0:line="300" ns0:lineRule="atLeast"/>
              <ns0:ind ns0:left="440" ns0:right="0" ns0:hanging="232"/>
              <ns0:rPr>
                <ns0:rStyle ns0:val="singlecolumnspanpaddedlinenth-child1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inglecolumnspanpaddedlinenth-child1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  <ns0:t>{{SKILL_11}}</ns0:t>
            </ns0:r>
          </ns0:p>
          <ns0:p>
            <ns0:pPr>
              <ns0:pStyle ns0:val="divdocumentulli"/>
              <ns0:numPr>
                <ns0:ilvl ns0:val="0"/>
                <ns0:numId ns0:val="6"/>
              </ns0:numPr>
              <ns0:spacing ns0:before="0" ns0:after="0" ns0:line="300" ns0:lineRule="atLeast"/>
              <ns0:ind ns0:left="440" ns0:right="0" ns0:hanging="232"/>
              <ns0:rPr>
                <ns0:rStyle ns0:val="singlecolumnspanpaddedlinenth-child1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inglecolumnspanpaddedlinenth-child1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  <ns0:t>{{SKILL_12}}</ns0:t>
            </ns0:r>
          </ns0:p>
          <ns0:p>
            <ns0:pPr>
              <ns0:pStyle ns0:val="divdocumentulli"/>
              <ns0:numPr>
                <ns0:ilvl ns0:val="0"/>
                <ns0:numId ns0:val="6"/>
              </ns0:numPr>
              <ns0:spacing ns0:before="0" ns0:after="0" ns0:line="300" ns0:lineRule="atLeast"/>
              <ns0:ind ns0:left="440" ns0:right="0" ns0:hanging="232"/>
              <ns0:rPr>
                <ns0:rStyle ns0:val="singlecolumnspanpaddedlinenth-child1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inglecolumnspanpaddedlinenth-child1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  <ns0:t>{{SKILL_13}}</ns0:t>
            </ns0:r>
          </ns0:p>
          <ns0:p>
            <ns0:pPr>
              <ns0:pStyle ns0:val="divdocumentulli"/>
              <ns0:numPr>
                <ns0:ilvl ns0:val="0"/>
                <ns0:numId ns0:val="6"/>
              </ns0:numPr>
              <ns0:spacing ns0:before="0" ns0:after="0" ns0:line="300" ns0:lineRule="atLeast"/>
              <ns0:ind ns0:left="440" ns0:right="0" ns0:hanging="232"/>
              <ns0:rPr>
                <ns0:rStyle ns0:val="singlecolumnspanpaddedlinenth-child1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inglecolumnspanpaddedlinenth-child1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  <ns0:t>{{SKILL_14}}</ns0:t>
            </ns0:r>
          </ns0:p>
          <ns0:p>
            <ns0:pPr>
              <ns0:pStyle ns0:val="divdocumentulli"/>
              <ns0:numPr>
                <ns0:ilvl ns0:val="0"/>
                <ns0:numId ns0:val="6"/>
              </ns0:numPr>
              <ns0:spacing ns0:before="0" ns0:after="0" ns0:line="300" ns0:lineRule="atLeast"/>
              <ns0:ind ns0:left="440" ns0:right="0" ns0:hanging="232"/>
              <ns0:rPr>
                <ns0:rStyle ns0:val="singlecolumnspanpaddedlinenth-child1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singlecolumnspanpaddedlinenth-child1"/>
                <ns0:rFonts ns0:ascii="Palatino Linotype" ns0:eastAsia="Palatino Linotype" ns0:hAnsi="Palatino Linotype" ns0:cs="Palatino Linotype"/>
                <ns0:color ns0:val="2A2A2A"/>
                <ns0:sz ns0:val="20"/>
                <ns0:szCs ns0:val="20"/>
                <ns0:bdr ns0:val="none" ns0:sz="0" ns0:space="0" ns0:color="auto"/>
                <ns0:vertAlign ns0:val="baseline"/>
              </ns0:rPr>
              <ns0:t>{{SKILL_15}}</ns0:t>
            </ns0:r>
          </ns0:p>
          <ns0:p>
            <ns0:pPr>
              <ns0:pStyle ns0:val="divdocumentulli"/>
              <ns0:numPr>
                <ns0:ilvl ns0:val="0"/>
                <ns0:numId ns0:val="7"/>
              </ns0:numPr>
              <ns0:spacing ns0:before="0" ns0:after="0" ns0:line="300" ns0:lineRule="atLeast"/>
              <ns0:ind ns0:left="440" ns0:right="0" ns0:hanging="232"/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  <ns0:t>{{SKILL_16}}</ns0:t>
            </ns0:r>
          </ns0:p>
          <ns0:p>
            <ns0:pPr>
              <ns0:pStyle ns0:val="divdocumentulli"/>
              <ns0:numPr>
                <ns0:ilvl ns0:val="0"/>
                <ns0:numId ns0:val="7"/>
              </ns0:numPr>
              <ns0:spacing ns0:before="0" ns0:after="0" ns0:line="300" ns0:lineRule="atLeast"/>
              <ns0:ind ns0:left="440" ns0:right="0" ns0:hanging="232"/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  <ns0:t>{{SKILL_17}}</ns0:t>
            </ns0:r>
          </ns0:p>
          <ns0:p>
            <ns0:pPr>
              <ns0:pStyle ns0:val="divdocumentulli"/>
              <ns0:numPr>
                <ns0:ilvl ns0:val="0"/>
                <ns0:numId ns0:val="7"/>
              </ns0:numPr>
              <ns0:spacing ns0:before="0" ns0:after="0" ns0:line="300" ns0:lineRule="atLeast"/>
              <ns0:ind ns0:left="440" ns0:right="0" ns0:hanging="232"/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  <ns0:t>{{SKILL_18}}</ns0:t>
            </ns0:r>
          </ns0:p>
          <ns0:p>
            <ns0:pPr>
              <ns0:pStyle ns0:val="divdocumentulli"/>
              <ns0:numPr>
                <ns0:ilvl ns0:val="0"/>
                <ns0:numId ns0:val="7"/>
              </ns0:numPr>
              <ns0:spacing ns0:before="0" ns0:after="0" ns0:line="300" ns0:lineRule="atLeast"/>
              <ns0:ind ns0:left="440" ns0:right="0" ns0:hanging="232"/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  <ns0:t>{{SKILL_19}}</ns0:t>
            </ns0:r>
          </ns0:p>
          <ns0:p>
            <ns0:pPr>
              <ns0:pStyle ns0:val="divdocumentulli"/>
              <ns0:numPr>
                <ns0:ilvl ns0:val="0"/>
                <ns0:numId ns0:val="7"/>
              </ns0:numPr>
              <ns0:spacing ns0:before="0" ns0:after="0" ns0:line="300" ns0:lineRule="atLeast"/>
              <ns0:ind ns0:left="440" ns0:right="0" ns0:hanging="232"/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  <ns0:t>{{SKILL_20}}</ns0:t>
            </ns0:r>
          </ns0:p>
          <ns0:p>
            <ns0:pPr>
              <ns0:pStyle ns0:val="divdocumentulli"/>
              <ns0:numPr>
                <ns0:ilvl ns0:val="0"/>
                <ns0:numId ns0:val="7"/>
              </ns0:numPr>
              <ns0:spacing ns0:before="0" ns0:after="0" ns0:line="300" ns0:lineRule="atLeast"/>
              <ns0:ind ns0:left="440" ns0:right="0" ns0:hanging="232"/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  <ns0:t>{{SKILL_21}}</ns0:t>
            </ns0:r>
          </ns0:p>
          <ns0:p>
            <ns0:pPr>
              <ns0:pStyle ns0:val="divdocumentulli"/>
              <ns0:numPr>
                <ns0:ilvl ns0:val="0"/>
                <ns0:numId ns0:val="7"/>
              </ns0:numPr>
              <ns0:spacing ns0:before="0" ns0:after="0" ns0:line="300" ns0:lineRule="atLeast"/>
              <ns0:ind ns0:left="440" ns0:right="0" ns0:hanging="232"/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  <ns0:t>{{SKILL_22}}</ns0:t>
            </ns0:r>
          </ns0:p>
          <ns0:p>
            <ns0:pPr>
              <ns0:pStyle ns0:val="divdocumentulli"/>
              <ns0:numPr>
                <ns0:ilvl ns0:val="0"/>
                <ns0:numId ns0:val="7"/>
              </ns0:numPr>
              <ns0:spacing ns0:before="0" ns0:after="0" ns0:line="300" ns0:lineRule="atLeast"/>
              <ns0:ind ns0:left="440" ns0:right="0" ns0:hanging="232"/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  <ns0:t>{{SKILL_23}}</ns0:t>
            </ns0:r>
          </ns0:p>
          <ns0:p>
            <ns0:pPr>
              <ns0:pStyle ns0:val="divdocumentulli"/>
              <ns0:numPr>
                <ns0:ilvl ns0:val="0"/>
                <ns0:numId ns0:val="7"/>
              </ns0:numPr>
              <ns0:spacing ns0:before="0" ns0:after="0" ns0:line="300" ns0:lineRule="atLeast"/>
              <ns0:ind ns0:left="440" ns0:right="0" ns0:hanging="232"/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  <ns0:t>{{SKILL_24}}</ns0:t>
            </ns0:r>
          </ns0:p>
          <ns0:p>
            <ns0:pPr>
              <ns0:pStyle ns0:val="divdocumentulli"/>
              <ns0:numPr>
                <ns0:ilvl ns0:val="0"/>
                <ns0:numId ns0:val="7"/>
              </ns0:numPr>
              <ns0:spacing ns0:before="0" ns0:after="0" ns0:line="300" ns0:lineRule="atLeast"/>
              <ns0:ind ns0:left="440" ns0:right="0" ns0:hanging="232"/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  <ns0:t>{{SKILL_25}}</ns0:t>
            </ns0:r>
          </ns0:p>
          <ns0:p>
            <ns0:pPr>
              <ns0:pStyle ns0:val="divdocumentulli"/>
              <ns0:numPr>
                <ns0:ilvl ns0:val="0"/>
                <ns0:numId ns0:val="7"/>
              </ns0:numPr>
              <ns0:spacing ns0:before="0" ns0:after="0" ns0:line="300" ns0:lineRule="atLeast"/>
              <ns0:ind ns0:left="440" ns0:right="0" ns0:hanging="232"/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  <ns0:t>{{SKILL_26}}</ns0:t>
            </ns0:r>
          </ns0:p>
          <ns0:p>
            <ns0:pPr>
              <ns0:pStyle ns0:val="divdocumentulli"/>
              <ns0:numPr>
                <ns0:ilvl ns0:val="0"/>
                <ns0:numId ns0:val="7"/>
              </ns0:numPr>
              <ns0:spacing ns0:before="0" ns0:after="0" ns0:line="300" ns0:lineRule="atLeast"/>
              <ns0:ind ns0:left="440" ns0:right="0" ns0:hanging="232"/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  <ns0:t>{{SKILL_27}}</ns0:t>
            </ns0:r>
          </ns0:p>
          <ns0:p>
            <ns0:pPr>
              <ns0:pStyle ns0:val="divdocumentulli"/>
              <ns0:numPr>
                <ns0:ilvl ns0:val="0"/>
                <ns0:numId ns0:val="7"/>
              </ns0:numPr>
              <ns0:spacing ns0:before="0" ns0:after="0" ns0:line="300" ns0:lineRule="atLeast"/>
              <ns0:ind ns0:left="440" ns0:right="0" ns0:hanging="232"/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  <ns0:t>{{SKILL_28}}</ns0:t>
            </ns0:r>
          </ns0:p>
          <ns0:p>
            <ns0:pPr>
              <ns0:pStyle ns0:val="divdocumentulli"/>
              <ns0:numPr>
                <ns0:ilvl ns0:val="0"/>
                <ns0:numId ns0:val="7"/>
              </ns0:numPr>
              <ns0:spacing ns0:before="0" ns0:after="0" ns0:line="300" ns0:lineRule="atLeast"/>
              <ns0:ind ns0:left="440" ns0:right="0" ns0:hanging="232"/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  <ns0:t>{{SKILL_29}}</ns0:t>
            </ns0:r>
          </ns0:p>
          <ns0:p>
            <ns0:pPr>
              <ns0:pStyle ns0:val="divdocumentulli"/>
              <ns0:numPr>
                <ns0:ilvl ns0:val="0"/>
                <ns0:numId ns0:val="7"/>
              </ns0:numPr>
              <ns0:spacing ns0:before="0" ns0:after="0" ns0:line="300" ns0:lineRule="atLeast"/>
              <ns0:ind ns0:left="440" ns0:right="0" ns0:hanging="232"/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  <ns0:t>{{SKILL_30}}</ns0:t>
            </ns0:r>
          </ns0:p>
          <ns0:p>
            <ns0:pPr>
              <ns0:pStyle ns0:val="divdocumentulli"/>
              <ns0:numPr>
                <ns0:ilvl ns0:val="0"/>
                <ns0:numId ns0:val="7"/>
              </ns0:numPr>
              <ns0:spacing ns0:before="0" ns0:after="0" ns0:line="300" ns0:lineRule="atLeast"/>
              <ns0:ind ns0:left="440" ns0:right="0" ns0:hanging="232"/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  <ns0:t>{{SKILL_31}}</ns0:t>
            </ns0:r>
          </ns0:p>
          <ns0:p>
            <ns0:pPr>
              <ns0:pStyle ns0:val="divdocumentulli"/>
              <ns0:numPr>
                <ns0:ilvl ns0:val="0"/>
                <ns0:numId ns0:val="7"/>
              </ns0:numPr>
              <ns0:spacing ns0:before="0" ns0:after="0" ns0:line="300" ns0:lineRule="atLeast"/>
              <ns0:ind ns0:left="440" ns0:right="0" ns0:hanging="232"/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  <ns0:t>{{SKILL_32}}</ns0:t>
            </ns0:r>
          </ns0:p>
          <ns0:p>
            <ns0:pPr>
              <ns0:pStyle ns0:val="divdocumentulli"/>
              <ns0:numPr>
                <ns0:ilvl ns0:val="0"/>
                <ns0:numId ns0:val="7"/>
              </ns0:numPr>
              <ns0:spacing ns0:before="0" ns0:after="0" ns0:line="300" ns0:lineRule="atLeast"/>
              <ns0:ind ns0:left="440" ns0:right="0" ns0:hanging="232"/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  <ns0:t>{{SKILL_33}}</ns0:t>
            </ns0:r>
          </ns0:p>
          <ns0:p>
            <ns0:pPr>
              <ns0:pStyle ns0:val="divdocumentulli"/>
              <ns0:numPr>
                <ns0:ilvl ns0:val="0"/>
                <ns0:numId ns0:val="7"/>
              </ns0:numPr>
              <ns0:spacing ns0:before="0" ns0:after="0" ns0:line="300" ns0:lineRule="atLeast"/>
              <ns0:ind ns0:left="440" ns0:right="0" ns0:hanging="232"/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  <ns0:t>{{SKILL_34}}</ns0:t>
            </ns0:r>
          </ns0:p>
          <ns0:p>
            <ns0:pPr>
              <ns0:pStyle ns0:val="divdocumentulli"/>
              <ns0:numPr>
                <ns0:ilvl ns0:val="0"/>
                <ns0:numId ns0:val="7"/>
              </ns0:numPr>
              <ns0:spacing ns0:before="0" ns0:after="0" ns0:line="300" ns0:lineRule="atLeast"/>
              <ns0:ind ns0:left="440" ns0:right="0" ns0:hanging="232"/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  <ns0:t>{{SKILL_35}}</ns0:t>
            </ns0:r>
          </ns0:p>
          <ns0:p>
            <ns0:pPr>
              <ns0:pStyle ns0:val="divdocumentulli"/>
              <ns0:numPr>
                <ns0:ilvl ns0:val="0"/>
                <ns0:numId ns0:val="7"/>
              </ns0:numPr>
              <ns0:spacing ns0:before="0" ns0:after="0" ns0:line="300" ns0:lineRule="atLeast"/>
              <ns0:ind ns0:left="440" ns0:right="0" ns0:hanging="232"/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  <ns0:t>{{SKILL_36}}</ns0:t>
            </ns0:r>
          </ns0:p>
          <ns0:p>
            <ns0:pPr>
              <ns0:pStyle ns0:val="divdocumentulli"/>
              <ns0:numPr>
                <ns0:ilvl ns0:val="0"/>
                <ns0:numId ns0:val="7"/>
              </ns0:numPr>
              <ns0:spacing ns0:before="0" ns0:after="0" ns0:line="300" ns0:lineRule="atLeast"/>
              <ns0:ind ns0:left="440" ns0:right="0" ns0:hanging="232"/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  <ns0:t>{{SKILL_37}}</ns0:t>
            </ns0:r>
          </ns0:p>
          <ns0:p>
            <ns0:pPr>
              <ns0:pStyle ns0:val="divdocumentulli"/>
              <ns0:numPr>
                <ns0:ilvl ns0:val="0"/>
                <ns0:numId ns0:val="7"/>
              </ns0:numPr>
              <ns0:spacing ns0:before="0" ns0:after="0" ns0:line="300" ns0:lineRule="atLeast"/>
              <ns0:ind ns0:left="440" ns0:right="0" ns0:hanging="232"/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  <ns0:t>{{SKILL_38}}</ns0:t>
            </ns0:r>
          </ns0:p>
          <ns0:p>
            <ns0:pPr>
              <ns0:pStyle ns0:val="divdocumentulli"/>
              <ns0:numPr>
                <ns0:ilvl ns0:val="0"/>
                <ns0:numId ns0:val="7"/>
              </ns0:numPr>
              <ns0:spacing ns0:before="0" ns0:after="0" ns0:line="300" ns0:lineRule="atLeast"/>
              <ns0:ind ns0:left="440" ns0:right="0" ns0:hanging="232"/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  <ns0:t>{{SKILL_39}}</ns0:t>
            </ns0:r>
          </ns0:p>
          <ns0:p>
            <ns0:pPr>
              <ns0:pStyle ns0:val="divdocumentulli"/>
              <ns0:numPr>
                <ns0:ilvl ns0:val="0"/>
                <ns0:numId ns0:val="7"/>
              </ns0:numPr>
              <ns0:spacing ns0:before="0" ns0:after="0" ns0:line="300" ns0:lineRule="atLeast"/>
              <ns0:ind ns0:left="440" ns0:right="0" ns0:hanging="232"/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</ns0:pPr>
            <ns0:r>
              <ns0:rPr>
                <ns0:rStyle ns0:val="right-box"/>
                <ns0:rFonts ns0:ascii="Palatino Linotype" ns0:eastAsia="Palatino Linotype" ns0:hAnsi="Palatino Linotype" ns0:cs="Palatino Linotype"/>
                <ns0:sz ns0:val="20"/>
                <ns0:szCs ns0:val="20"/>
                <ns0:bdr ns0:val="none" ns0:sz="0" ns0:space="0" ns0:color="auto"/>
                <ns0:vertAlign ns0:val="baseline"/>
              </ns0:rPr>
              <ns0:t>{{SKILL_40}}</ns0:t>
            </ns0:r>
          </ns0:p>
        </ns0:tc>
      </ns0:tr>
    </ns0:tbl>
    <ns0:p>
      <ns0:pPr>
        <ns0:rPr>
          <ns0:rStyle ns0:val="divdocumentdivSECTIONCNTCaddressdivnth-last-child1Character"/>
          <ns0:rFonts ns0:ascii="Palatino Linotype" ns0:eastAsia="Palatino Linotype" ns0:hAnsi="Palatino Linotype" ns0:cs="Palatino Linotype"/>
          <ns0:color ns0:val="2A2A2A"/>
          <ns0:sz ns0:val="20"/>
          <ns0:szCs ns0:val="20"/>
          <ns0:bdr ns0:val="none" ns0:sz="0" ns0:space="0" ns0:color="auto"/>
          <ns0:vertAlign ns0:val="baseline"/>
        </ns0:rPr>
      </ns0:pPr>
    </ns0:p>
    <ns0:sectPr>
      <ns0:pgSz ns0:w="12240" ns0:h="15840"/>
      <ns0:pgMar ns0:top="720" ns0:right="560" ns0:bottom="720" ns0:left="560" ns0:header="708" ns0:footer="708"/>
      <ns0:cols ns0:space="708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charset w:val="00"/>
    <w:family w:val="auto"/>
    <w:pitch w:val="default"/>
  </w:font>
  <w:font w:name="Palatino Linotype">
    <w:charset w:val="00"/>
    <w:family w:val="auto"/>
    <w:pitch w:val="default"/>
    <w:sig w:usb0="00000000" w:usb1="00000000" w:usb2="00000000" w:usb3="00000000" w:csb0="00000001" w:csb1="00000000"/>
    <w:embedRegular r:id="rId1" w:fontKey="{E89EAD44-68C8-44CE-8649-C7F3E30DE4A7}"/>
    <w:embedBold r:id="rId2" w:fontKey="{F7BE52D8-2766-4F68-92B0-A6C206F18C91}"/>
    <w:embedItalic r:id="rId3" w:fontKey="{A9818498-E30F-49C9-B71C-4CD68A3DBE78}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noPunctuationKerning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300" w:lineRule="atLeast"/>
    </w:p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customStyle="1" w:styleId="divdocumentdivSECTIONNAME">
    <w:name w:val="div_document_div_SECTION_NAME"/>
    <w:basedOn w:val="Normal"/>
    <w:pPr>
      <w:pBdr>
        <w:top w:val="none" w:sz="0" w:space="0" w:color="auto"/>
      </w:pBdr>
    </w:pPr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spacing w:line="955" w:lineRule="atLeast"/>
    </w:pPr>
    <w:rPr>
      <w:color w:val="2A2A2A"/>
      <w:sz w:val="48"/>
      <w:szCs w:val="48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  <w:pPr>
      <w:pBdr>
        <w:top w:val="none" w:sz="0" w:space="0" w:color="auto"/>
      </w:pBdr>
    </w:pPr>
  </w:style>
  <w:style w:type="paragraph" w:customStyle="1" w:styleId="divaddress">
    <w:name w:val="div_address"/>
    <w:basedOn w:val="div"/>
    <w:pPr>
      <w:spacing w:line="350" w:lineRule="atLeast"/>
    </w:pPr>
    <w:rPr>
      <w:sz w:val="20"/>
      <w:szCs w:val="20"/>
    </w:rPr>
  </w:style>
  <w:style w:type="paragraph" w:customStyle="1" w:styleId="addressdivnth-child1">
    <w:name w:val="address &gt; div_nth-child(1)"/>
    <w:basedOn w:val="Normal"/>
    <w:pPr>
      <w:pBdr>
        <w:top w:val="single" w:sz="8" w:space="0" w:color="DADADA"/>
      </w:pBdr>
    </w:pPr>
  </w:style>
  <w:style w:type="paragraph" w:customStyle="1" w:styleId="divdocumentdivSECTIONCNTCaddressdivnth-last-child1">
    <w:name w:val="div_document_div_SECTION_CNTC_address &gt; div_nth-last-child(1)"/>
    <w:basedOn w:val="Normal"/>
  </w:style>
  <w:style w:type="character" w:customStyle="1" w:styleId="divdocumentdivSECTIONCNTCaddressdivnth-last-child1Character">
    <w:name w:val="div_document_div_SECTION_CNTC_address &gt; div_nth-last-child(1) Character"/>
    <w:basedOn w:val="DefaultParagraphFont"/>
  </w:style>
  <w:style w:type="character" w:customStyle="1" w:styleId="left-box">
    <w:name w:val="left-box"/>
    <w:basedOn w:val="DefaultParagraphFont"/>
    <w:rPr>
      <w:color w:val="2A2A2A"/>
    </w:rPr>
  </w:style>
  <w:style w:type="paragraph" w:customStyle="1" w:styleId="divdocumentleft-boxsectionnth-of-type1">
    <w:name w:val="div_document_left-box_section_nth-of-type(1)"/>
    <w:basedOn w:val="Normal"/>
  </w:style>
  <w:style w:type="paragraph" w:customStyle="1" w:styleId="left-boxsectionnth-child1displaytable">
    <w:name w:val="left-box_section_nth-child(1)_displaytable"/>
    <w:basedOn w:val="Normal"/>
    <w:rPr>
      <w:vanish/>
    </w:rPr>
  </w:style>
  <w:style w:type="character" w:customStyle="1" w:styleId="displaycell">
    <w:name w:val="displaycell"/>
    <w:basedOn w:val="DefaultParagraphFont"/>
  </w:style>
  <w:style w:type="paragraph" w:customStyle="1" w:styleId="topborder">
    <w:name w:val="topborder"/>
    <w:basedOn w:val="Normal"/>
    <w:pPr>
      <w:pBdr>
        <w:top w:val="single" w:sz="8" w:space="0" w:color="DADADA"/>
        <w:bottom w:val="none" w:sz="0" w:space="20" w:color="auto"/>
      </w:pBdr>
      <w:spacing w:line="0" w:lineRule="atLeast"/>
    </w:pPr>
    <w:rPr>
      <w:sz w:val="0"/>
      <w:szCs w:val="0"/>
    </w:rPr>
  </w:style>
  <w:style w:type="paragraph" w:customStyle="1" w:styleId="divheading">
    <w:name w:val="div_heading"/>
    <w:basedOn w:val="div"/>
    <w:rPr>
      <w:b/>
      <w:bCs/>
      <w:sz w:val="36"/>
      <w:szCs w:val="36"/>
    </w:rPr>
  </w:style>
  <w:style w:type="paragraph" w:customStyle="1" w:styleId="divdocumentdivsectiontitle">
    <w:name w:val="div_document_div_sectiontitle"/>
    <w:basedOn w:val="Normal"/>
    <w:pPr>
      <w:spacing w:line="300" w:lineRule="atLeast"/>
    </w:pPr>
    <w:rPr>
      <w:color w:val="2A2A2A"/>
      <w:sz w:val="24"/>
      <w:szCs w:val="24"/>
    </w:rPr>
  </w:style>
  <w:style w:type="character" w:customStyle="1" w:styleId="divdocumentdivsectiontitleCharacter">
    <w:name w:val="div_document_div_sectiontitle Character"/>
    <w:basedOn w:val="DefaultParagraphFont"/>
    <w:rPr>
      <w:color w:val="2A2A2A"/>
      <w:sz w:val="24"/>
      <w:szCs w:val="24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table" w:customStyle="1" w:styleId="displaytable">
    <w:name w:val="display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documenttxtBold">
    <w:name w:val="document_txtBold"/>
    <w:basedOn w:val="DefaultParagraphFont"/>
    <w:rPr>
      <w:b/>
      <w:bCs/>
    </w:rPr>
  </w:style>
  <w:style w:type="character" w:customStyle="1" w:styleId="txtItl">
    <w:name w:val="txtItl"/>
    <w:basedOn w:val="DefaultParagraphFont"/>
    <w:rPr>
      <w:i/>
      <w:iCs/>
    </w:rPr>
  </w:style>
  <w:style w:type="paragraph" w:customStyle="1" w:styleId="paddedline">
    <w:name w:val="paddedline"/>
    <w:basedOn w:val="Normal"/>
  </w:style>
  <w:style w:type="character" w:customStyle="1" w:styleId="paddedlineCharacter">
    <w:name w:val="paddedline Character"/>
    <w:basedOn w:val="DefaultParagraphFont"/>
  </w:style>
  <w:style w:type="paragraph" w:customStyle="1" w:styleId="divdocumentulli">
    <w:name w:val="div_document_ul_li"/>
    <w:basedOn w:val="Normal"/>
    <w:pPr>
      <w:pBdr>
        <w:top w:val="none" w:sz="0" w:space="0" w:color="auto"/>
        <w:left w:val="none" w:sz="0" w:space="2" w:color="auto"/>
        <w:bottom w:val="none" w:sz="0" w:space="0" w:color="auto"/>
        <w:right w:val="none" w:sz="0" w:space="0" w:color="auto"/>
      </w:pBdr>
    </w:pPr>
  </w:style>
  <w:style w:type="character" w:customStyle="1" w:styleId="strong">
    <w:name w:val="strong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center-box">
    <w:name w:val="center-box"/>
    <w:basedOn w:val="DefaultParagraphFont"/>
    <w:rPr>
      <w:color w:val="2A2A2A"/>
    </w:rPr>
  </w:style>
  <w:style w:type="paragraph" w:customStyle="1" w:styleId="center-boxParagraph">
    <w:name w:val="center-box Paragraph"/>
    <w:basedOn w:val="Normal"/>
    <w:rPr>
      <w:color w:val="2A2A2A"/>
    </w:rPr>
  </w:style>
  <w:style w:type="character" w:customStyle="1" w:styleId="right-box">
    <w:name w:val="right-box"/>
    <w:basedOn w:val="DefaultParagraphFont"/>
    <w:rPr>
      <w:color w:val="2A2A2A"/>
    </w:rPr>
  </w:style>
  <w:style w:type="paragraph" w:customStyle="1" w:styleId="divdocumentdivright-boxdisplaytable">
    <w:name w:val="div_document_div_right-box_displaytable"/>
    <w:basedOn w:val="Normal"/>
  </w:style>
  <w:style w:type="character" w:customStyle="1" w:styleId="divdocumentdivright-boxdisplaytabledisplaycell">
    <w:name w:val="div_document_div_right-box_displaytable_displaycell"/>
    <w:basedOn w:val="DefaultParagraphFont"/>
  </w:style>
  <w:style w:type="paragraph" w:customStyle="1" w:styleId="divdocumentdivright-boxdisplaytabledisplaycelltopborder">
    <w:name w:val="div_document_div_right-box_displaytable_displaycell_topborder"/>
    <w:basedOn w:val="Normal"/>
  </w:style>
  <w:style w:type="paragraph" w:customStyle="1" w:styleId="documentright-boxsinglecolumn">
    <w:name w:val="document_right-box_singlecolumn"/>
    <w:basedOn w:val="Normal"/>
  </w:style>
  <w:style w:type="table" w:customStyle="1" w:styleId="divdocumentdivright-boxdisplaytableTable">
    <w:name w:val="div_document_div_right-box_displaytable Table"/>
    <w:basedOn w:val="TableNormal"/>
    <w:tblPr/>
  </w:style>
  <w:style w:type="table" w:customStyle="1" w:styleId="divdocumentparentContainer">
    <w:name w:val="div_document_parentContainer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theme" Target="theme/theme1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ns0:coreProperties xmlns:dc="http://purl.org/dc/elements/1.1/" xmlns:ns0="http://schemas.openxmlformats.org/package/2006/metadata/core-properties">
  <dc:title/>
  <ns0:revision>0</ns0:revision>
</ns0:coreProperties>
</file>